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03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ED3894" w:rsidRPr="00C05300" w14:paraId="0C6AF56B" w14:textId="77777777" w:rsidTr="00F625CC">
        <w:trPr>
          <w:trHeight w:val="276"/>
        </w:trPr>
        <w:tc>
          <w:tcPr>
            <w:tcW w:w="5000" w:type="pct"/>
            <w:shd w:val="clear" w:color="auto" w:fill="002060"/>
          </w:tcPr>
          <w:p w14:paraId="208794FA" w14:textId="77777777" w:rsidR="00ED3894" w:rsidRPr="00C05300" w:rsidRDefault="0023439D" w:rsidP="00315F15">
            <w:pPr>
              <w:ind w:left="106"/>
              <w:rPr>
                <w:rFonts w:ascii="Arial" w:hAnsi="Arial" w:cs="Arial"/>
                <w:b/>
                <w:color w:val="FFFFFF"/>
                <w:lang w:val="es-MX"/>
              </w:rPr>
            </w:pPr>
            <w:r w:rsidRPr="009A0F7C">
              <w:rPr>
                <w:rFonts w:ascii="Arial" w:hAnsi="Arial" w:cs="Arial"/>
                <w:b/>
                <w:lang w:val="es-MX"/>
              </w:rPr>
              <w:t>1.</w:t>
            </w:r>
            <w:r>
              <w:rPr>
                <w:rFonts w:ascii="Arial" w:hAnsi="Arial" w:cs="Arial"/>
                <w:b/>
                <w:color w:val="FFFFFF"/>
                <w:lang w:val="es-MX"/>
              </w:rPr>
              <w:t xml:space="preserve">   </w:t>
            </w:r>
            <w:r w:rsidRPr="00C05300">
              <w:rPr>
                <w:rFonts w:ascii="Arial" w:hAnsi="Arial" w:cs="Arial"/>
                <w:b/>
              </w:rPr>
              <w:t>IDENTIFICACIÓN DE LA ASIGNATURA</w:t>
            </w:r>
          </w:p>
        </w:tc>
      </w:tr>
    </w:tbl>
    <w:p w14:paraId="7E55BEFE" w14:textId="77777777" w:rsidR="00D3132B" w:rsidRPr="005A7C4A" w:rsidRDefault="00162592" w:rsidP="007E6E97">
      <w:pPr>
        <w:jc w:val="both"/>
        <w:rPr>
          <w:rFonts w:ascii="Arial" w:hAnsi="Arial" w:cs="Arial"/>
          <w:sz w:val="16"/>
          <w:lang w:val="en-US"/>
        </w:rPr>
      </w:pPr>
      <w:r w:rsidRPr="005A7C4A">
        <w:rPr>
          <w:rFonts w:ascii="Arial" w:hAnsi="Arial" w:cs="Arial"/>
          <w:sz w:val="16"/>
          <w:lang w:val="en-US"/>
        </w:rPr>
        <w:tab/>
      </w:r>
    </w:p>
    <w:tbl>
      <w:tblPr>
        <w:tblW w:w="9360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D3132B" w:rsidRPr="001B26FE" w14:paraId="4E115C57" w14:textId="77777777" w:rsidTr="001B26FE">
        <w:trPr>
          <w:trHeight w:val="710"/>
        </w:trPr>
        <w:tc>
          <w:tcPr>
            <w:tcW w:w="3119" w:type="dxa"/>
            <w:shd w:val="clear" w:color="auto" w:fill="002060"/>
            <w:vAlign w:val="center"/>
            <w:hideMark/>
          </w:tcPr>
          <w:p w14:paraId="3A8D0E29" w14:textId="77777777" w:rsidR="00F625CC" w:rsidRPr="00BC2423" w:rsidRDefault="00F625CC" w:rsidP="00F5249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  <w:p w14:paraId="50650659" w14:textId="77777777" w:rsidR="00D3132B" w:rsidRPr="001B26FE" w:rsidRDefault="0048737A" w:rsidP="00F5249F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Nombre de la Asignatura:</w:t>
            </w:r>
          </w:p>
          <w:p w14:paraId="4EB15ACC" w14:textId="77777777" w:rsidR="00F625CC" w:rsidRPr="00BC2423" w:rsidRDefault="00F625CC" w:rsidP="00F5249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</w:tc>
        <w:tc>
          <w:tcPr>
            <w:tcW w:w="6241" w:type="dxa"/>
            <w:shd w:val="clear" w:color="auto" w:fill="auto"/>
            <w:vAlign w:val="center"/>
            <w:hideMark/>
          </w:tcPr>
          <w:p w14:paraId="04F5357B" w14:textId="1467B7AE" w:rsidR="00D3132B" w:rsidRPr="001B26FE" w:rsidRDefault="002A0993" w:rsidP="00C4253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A0993">
              <w:rPr>
                <w:rFonts w:ascii="Arial" w:hAnsi="Arial" w:cs="Arial"/>
                <w:b/>
                <w:bCs/>
                <w:color w:val="000000"/>
              </w:rPr>
              <w:t>FORMULACION Y EVALUACION DE PROYECTOS</w:t>
            </w:r>
          </w:p>
        </w:tc>
      </w:tr>
      <w:tr w:rsidR="00D3132B" w:rsidRPr="001B26FE" w14:paraId="7ACB1579" w14:textId="77777777" w:rsidTr="001B26FE">
        <w:trPr>
          <w:trHeight w:val="276"/>
        </w:trPr>
        <w:tc>
          <w:tcPr>
            <w:tcW w:w="3119" w:type="dxa"/>
            <w:shd w:val="clear" w:color="auto" w:fill="002060"/>
            <w:vAlign w:val="center"/>
            <w:hideMark/>
          </w:tcPr>
          <w:p w14:paraId="0B105957" w14:textId="77777777" w:rsidR="00F625CC" w:rsidRPr="00BC2423" w:rsidRDefault="00F625CC" w:rsidP="0048737A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  <w:p w14:paraId="0D400905" w14:textId="77777777" w:rsidR="0048737A" w:rsidRPr="001B26FE" w:rsidRDefault="0048737A" w:rsidP="0048737A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Decanatura o Centro</w:t>
            </w:r>
            <w:r w:rsidR="00F5249F" w:rsidRPr="001B26FE">
              <w:rPr>
                <w:rFonts w:ascii="Arial" w:hAnsi="Arial" w:cs="Arial"/>
                <w:b/>
                <w:bCs/>
                <w:color w:val="FFFFFF"/>
              </w:rPr>
              <w:t>:</w:t>
            </w:r>
          </w:p>
          <w:p w14:paraId="6CA6B0F2" w14:textId="77777777" w:rsidR="00F625CC" w:rsidRPr="00BC2423" w:rsidRDefault="00F625CC" w:rsidP="0048737A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</w:tc>
        <w:tc>
          <w:tcPr>
            <w:tcW w:w="6241" w:type="dxa"/>
            <w:shd w:val="clear" w:color="auto" w:fill="auto"/>
            <w:vAlign w:val="center"/>
            <w:hideMark/>
          </w:tcPr>
          <w:p w14:paraId="51DF3397" w14:textId="6B0643ED" w:rsidR="00D3132B" w:rsidRPr="001B26FE" w:rsidRDefault="00357B38" w:rsidP="00C4253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Administración de empresas</w:t>
            </w:r>
          </w:p>
        </w:tc>
      </w:tr>
    </w:tbl>
    <w:p w14:paraId="5C03B931" w14:textId="77777777" w:rsidR="00F625CC" w:rsidRPr="00BC2423" w:rsidRDefault="00F625CC" w:rsidP="007E6E97">
      <w:pPr>
        <w:jc w:val="both"/>
        <w:rPr>
          <w:rFonts w:ascii="Arial" w:hAnsi="Arial" w:cs="Arial"/>
          <w:sz w:val="16"/>
          <w:lang w:val="en-US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25"/>
        <w:gridCol w:w="2147"/>
        <w:gridCol w:w="2682"/>
        <w:gridCol w:w="2124"/>
      </w:tblGrid>
      <w:tr w:rsidR="00F625CC" w:rsidRPr="001B26FE" w14:paraId="4F2B8A17" w14:textId="77777777" w:rsidTr="001B26FE">
        <w:tc>
          <w:tcPr>
            <w:tcW w:w="2339" w:type="dxa"/>
            <w:shd w:val="clear" w:color="auto" w:fill="002060"/>
          </w:tcPr>
          <w:p w14:paraId="15E47EEB" w14:textId="77777777" w:rsidR="00F625CC" w:rsidRPr="001B26FE" w:rsidRDefault="00F625CC" w:rsidP="00F625CC">
            <w:pPr>
              <w:rPr>
                <w:rFonts w:ascii="Arial" w:hAnsi="Arial" w:cs="Arial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Código de la Asignatura: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79E5C958" w14:textId="1632201B" w:rsidR="00F625CC" w:rsidRPr="001B26FE" w:rsidRDefault="002A0993" w:rsidP="00C81A55">
            <w:pPr>
              <w:jc w:val="center"/>
              <w:rPr>
                <w:rFonts w:ascii="Arial" w:hAnsi="Arial" w:cs="Arial"/>
                <w:lang w:val="en-US"/>
              </w:rPr>
            </w:pPr>
            <w:r w:rsidRPr="002A0993">
              <w:rPr>
                <w:rFonts w:ascii="Arial" w:hAnsi="Arial" w:cs="Arial"/>
                <w:lang w:val="en-US"/>
              </w:rPr>
              <w:t>PEAD0037</w:t>
            </w:r>
          </w:p>
        </w:tc>
        <w:tc>
          <w:tcPr>
            <w:tcW w:w="2700" w:type="dxa"/>
            <w:shd w:val="clear" w:color="auto" w:fill="002060"/>
          </w:tcPr>
          <w:p w14:paraId="7F6A3C36" w14:textId="77777777" w:rsidR="00F625CC" w:rsidRPr="001B26FE" w:rsidRDefault="00F625CC" w:rsidP="00F625CC">
            <w:pPr>
              <w:rPr>
                <w:rFonts w:ascii="Arial" w:hAnsi="Arial" w:cs="Arial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Número de Créditos Académicos: 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2994DE94" w14:textId="6920EC91" w:rsidR="00F625CC" w:rsidRPr="001B26FE" w:rsidRDefault="002A0993" w:rsidP="00C81A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</w:tr>
    </w:tbl>
    <w:p w14:paraId="545D6248" w14:textId="77777777" w:rsidR="00F625CC" w:rsidRPr="00BC2423" w:rsidRDefault="00F625CC" w:rsidP="007E6E97">
      <w:pPr>
        <w:jc w:val="both"/>
        <w:rPr>
          <w:rFonts w:ascii="Arial" w:hAnsi="Arial" w:cs="Arial"/>
          <w:sz w:val="16"/>
          <w:lang w:val="en-US"/>
        </w:rPr>
      </w:pPr>
    </w:p>
    <w:tbl>
      <w:tblPr>
        <w:tblW w:w="9360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2340"/>
        <w:gridCol w:w="1080"/>
        <w:gridCol w:w="1800"/>
        <w:gridCol w:w="1080"/>
      </w:tblGrid>
      <w:tr w:rsidR="00C715E8" w:rsidRPr="001B26FE" w14:paraId="16DF3EBD" w14:textId="77777777" w:rsidTr="001B26FE">
        <w:trPr>
          <w:trHeight w:val="276"/>
        </w:trPr>
        <w:tc>
          <w:tcPr>
            <w:tcW w:w="1800" w:type="dxa"/>
            <w:shd w:val="clear" w:color="auto" w:fill="002060"/>
            <w:vAlign w:val="center"/>
            <w:hideMark/>
          </w:tcPr>
          <w:p w14:paraId="1D903A67" w14:textId="77777777" w:rsidR="002B6F14" w:rsidRPr="001B26FE" w:rsidRDefault="001B26FE" w:rsidP="001B26FE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="002B6F14"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teóricas</w:t>
            </w:r>
            <w:r w:rsidR="002B6F14" w:rsidRPr="001B26FE">
              <w:rPr>
                <w:rFonts w:ascii="Arial" w:hAnsi="Arial" w:cs="Arial"/>
                <w:color w:val="FFFFFF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11D3784" w14:textId="2F20735C" w:rsidR="002B6F14" w:rsidRPr="001B26FE" w:rsidRDefault="002A0993" w:rsidP="00367CA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2340" w:type="dxa"/>
            <w:shd w:val="clear" w:color="auto" w:fill="002060"/>
            <w:vAlign w:val="center"/>
            <w:hideMark/>
          </w:tcPr>
          <w:p w14:paraId="18E7A257" w14:textId="77777777" w:rsidR="002B6F14" w:rsidRPr="001B26FE" w:rsidRDefault="001B26FE" w:rsidP="001B26FE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="002B6F14"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teórico - prácticas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094B9FDA" w14:textId="26078FAD" w:rsidR="002B6F14" w:rsidRPr="001B26FE" w:rsidRDefault="002A0993" w:rsidP="00367CA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48</w:t>
            </w:r>
          </w:p>
        </w:tc>
        <w:tc>
          <w:tcPr>
            <w:tcW w:w="1800" w:type="dxa"/>
            <w:shd w:val="clear" w:color="auto" w:fill="002060"/>
            <w:vAlign w:val="center"/>
            <w:hideMark/>
          </w:tcPr>
          <w:p w14:paraId="3540232C" w14:textId="77777777" w:rsidR="002B6F14" w:rsidRPr="001B26FE" w:rsidRDefault="001B26FE" w:rsidP="001B26FE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="002B6F14"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prácticas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8921291" w14:textId="0B1F9C78" w:rsidR="002B6F14" w:rsidRPr="001B26FE" w:rsidRDefault="002A0993" w:rsidP="00367CA6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</w:tr>
    </w:tbl>
    <w:p w14:paraId="0D768818" w14:textId="77777777" w:rsidR="00367CA6" w:rsidRPr="00BC2423" w:rsidRDefault="00367CA6" w:rsidP="007E6E97">
      <w:pPr>
        <w:jc w:val="both"/>
        <w:rPr>
          <w:rFonts w:ascii="Arial" w:hAnsi="Arial" w:cs="Arial"/>
          <w:color w:val="FFFFFF"/>
          <w:sz w:val="16"/>
          <w:lang w:val="en-US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43"/>
        <w:gridCol w:w="1959"/>
        <w:gridCol w:w="2142"/>
        <w:gridCol w:w="2134"/>
      </w:tblGrid>
      <w:tr w:rsidR="00C715E8" w:rsidRPr="001B26FE" w14:paraId="403D4876" w14:textId="77777777" w:rsidTr="001B26FE">
        <w:tc>
          <w:tcPr>
            <w:tcW w:w="3060" w:type="dxa"/>
            <w:shd w:val="clear" w:color="auto" w:fill="002060"/>
          </w:tcPr>
          <w:p w14:paraId="174FB360" w14:textId="77777777" w:rsidR="002B6F14" w:rsidRPr="001B26FE" w:rsidRDefault="002B6F14" w:rsidP="002B6F14">
            <w:pPr>
              <w:rPr>
                <w:rFonts w:ascii="Arial" w:hAnsi="Arial" w:cs="Arial"/>
                <w:color w:val="FFFFFF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Número de horas de trabajo independiente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7A11542" w14:textId="26542E4C" w:rsidR="002B6F14" w:rsidRPr="001B26FE" w:rsidRDefault="002A0993" w:rsidP="00C81A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96</w:t>
            </w:r>
          </w:p>
        </w:tc>
        <w:tc>
          <w:tcPr>
            <w:tcW w:w="2160" w:type="dxa"/>
            <w:shd w:val="clear" w:color="auto" w:fill="002060"/>
            <w:vAlign w:val="center"/>
          </w:tcPr>
          <w:p w14:paraId="29B96556" w14:textId="77777777" w:rsidR="002B6F14" w:rsidRPr="001B26FE" w:rsidRDefault="002B6F14" w:rsidP="002B6F14">
            <w:pPr>
              <w:rPr>
                <w:rFonts w:ascii="Arial" w:hAnsi="Arial" w:cs="Arial"/>
                <w:color w:val="FFFFFF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Total Horas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48715E59" w14:textId="4452004E" w:rsidR="002B6F14" w:rsidRPr="001B26FE" w:rsidRDefault="002A0993" w:rsidP="00C81A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144</w:t>
            </w:r>
          </w:p>
        </w:tc>
      </w:tr>
    </w:tbl>
    <w:p w14:paraId="0A119F54" w14:textId="77777777" w:rsidR="00856314" w:rsidRDefault="00856314" w:rsidP="00F60866">
      <w:pPr>
        <w:jc w:val="both"/>
        <w:rPr>
          <w:rFonts w:ascii="Arial" w:hAnsi="Arial" w:cs="Arial"/>
        </w:rPr>
      </w:pPr>
    </w:p>
    <w:p w14:paraId="6119FF6D" w14:textId="77777777" w:rsidR="001B26FE" w:rsidRDefault="001B26FE" w:rsidP="00F60866">
      <w:pPr>
        <w:jc w:val="both"/>
        <w:rPr>
          <w:rFonts w:ascii="Arial" w:hAnsi="Arial" w:cs="Arial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7E996817" w14:textId="77777777" w:rsidTr="005A4687">
        <w:tc>
          <w:tcPr>
            <w:tcW w:w="9360" w:type="dxa"/>
            <w:shd w:val="clear" w:color="auto" w:fill="002060"/>
          </w:tcPr>
          <w:p w14:paraId="3D68F55B" w14:textId="77777777" w:rsidR="001B26FE" w:rsidRPr="0031044D" w:rsidRDefault="001B26FE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2. PRESENTACIÓN</w:t>
            </w:r>
          </w:p>
        </w:tc>
      </w:tr>
      <w:tr w:rsidR="001B26FE" w:rsidRPr="005A4687" w14:paraId="20DAD65B" w14:textId="77777777" w:rsidTr="005A4687">
        <w:tc>
          <w:tcPr>
            <w:tcW w:w="9360" w:type="dxa"/>
            <w:shd w:val="clear" w:color="auto" w:fill="auto"/>
          </w:tcPr>
          <w:p w14:paraId="5E3B37DC" w14:textId="77777777" w:rsidR="001B26FE" w:rsidRPr="005A4687" w:rsidRDefault="001B26FE" w:rsidP="005A46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A4687">
              <w:rPr>
                <w:rFonts w:ascii="Arial" w:hAnsi="Arial" w:cs="Arial"/>
                <w:b/>
                <w:sz w:val="20"/>
                <w:szCs w:val="20"/>
              </w:rPr>
              <w:t>(Máximo 1000 caracteres. Favor emplear Arial 12)</w:t>
            </w:r>
          </w:p>
        </w:tc>
      </w:tr>
      <w:tr w:rsidR="002A0993" w:rsidRPr="005A4687" w14:paraId="627D3AFB" w14:textId="77777777" w:rsidTr="005A4687">
        <w:tc>
          <w:tcPr>
            <w:tcW w:w="9360" w:type="dxa"/>
            <w:shd w:val="clear" w:color="auto" w:fill="auto"/>
          </w:tcPr>
          <w:p w14:paraId="707EA8AA" w14:textId="77777777" w:rsidR="002A0993" w:rsidRDefault="002A0993" w:rsidP="002A0993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Es una propuesta de acción técnico económica para resolver una necesidad utilizando un conjunto de recursos disponibles, los cuales pueden ser, recursos humanos, materiales y tecnológicos entre otros. Es un documento por escrito formado por una serie de estudios que permiten al líder de proyecto y a las instituciones que lo apoyan saber si este es viable, se puede realizar y dará rentabilidad.</w:t>
            </w:r>
          </w:p>
          <w:p w14:paraId="065E15F6" w14:textId="4EDC3233" w:rsidR="002A0993" w:rsidRPr="002A0993" w:rsidRDefault="002A0993" w:rsidP="002A0993">
            <w:pPr>
              <w:jc w:val="both"/>
              <w:rPr>
                <w:rFonts w:ascii="Arial" w:hAnsi="Arial" w:cs="Arial"/>
              </w:rPr>
            </w:pPr>
          </w:p>
        </w:tc>
      </w:tr>
      <w:tr w:rsidR="002A0993" w:rsidRPr="005A4687" w14:paraId="0DA39E22" w14:textId="77777777" w:rsidTr="005A4687">
        <w:tc>
          <w:tcPr>
            <w:tcW w:w="9360" w:type="dxa"/>
            <w:shd w:val="clear" w:color="auto" w:fill="auto"/>
          </w:tcPr>
          <w:p w14:paraId="794CAD5C" w14:textId="13B68B66" w:rsidR="002A0993" w:rsidRPr="002A0993" w:rsidRDefault="002A0993" w:rsidP="002A0993">
            <w:pPr>
              <w:pStyle w:val="Textoindependiente"/>
              <w:jc w:val="both"/>
              <w:rPr>
                <w:rFonts w:ascii="Arial" w:hAnsi="Arial" w:cs="Arial"/>
                <w:sz w:val="24"/>
              </w:rPr>
            </w:pPr>
            <w:r w:rsidRPr="002A0993">
              <w:rPr>
                <w:rFonts w:ascii="Arial" w:hAnsi="Arial" w:cs="Arial"/>
                <w:sz w:val="24"/>
              </w:rPr>
              <w:t>Tiene como objetivos aprovechar los recursos para crear o mejorar las condiciones existentes de un proyecto, pudiendo ser a corto, mediano o a largo plazo. Comprende desde</w:t>
            </w:r>
            <w:r w:rsidRPr="002A0993">
              <w:rPr>
                <w:rFonts w:ascii="Arial" w:hAnsi="Arial" w:cs="Arial"/>
                <w:sz w:val="24"/>
              </w:rPr>
              <w:t xml:space="preserve"> </w:t>
            </w:r>
            <w:r w:rsidRPr="002A0993">
              <w:rPr>
                <w:rFonts w:ascii="Arial" w:hAnsi="Arial" w:cs="Arial"/>
                <w:sz w:val="24"/>
              </w:rPr>
              <w:t>a intención o pensamiento de ejecutar algo hasta el término o puesta en operación normal.</w:t>
            </w:r>
          </w:p>
        </w:tc>
      </w:tr>
    </w:tbl>
    <w:p w14:paraId="58F62DA1" w14:textId="77777777" w:rsidR="001B26FE" w:rsidRPr="001B26FE" w:rsidRDefault="001B26FE" w:rsidP="00F60866">
      <w:pPr>
        <w:jc w:val="both"/>
        <w:rPr>
          <w:rFonts w:ascii="Arial" w:hAnsi="Arial" w:cs="Arial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23B00674" w14:textId="77777777" w:rsidTr="005A4687">
        <w:tc>
          <w:tcPr>
            <w:tcW w:w="9360" w:type="dxa"/>
            <w:shd w:val="clear" w:color="auto" w:fill="002060"/>
          </w:tcPr>
          <w:p w14:paraId="77416AED" w14:textId="77777777" w:rsidR="001B26FE" w:rsidRPr="0031044D" w:rsidRDefault="001B26FE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3. RESULTADO DE APRENDIZAJE AL CUAL APORTA</w:t>
            </w:r>
          </w:p>
        </w:tc>
      </w:tr>
      <w:tr w:rsidR="001B26FE" w:rsidRPr="005A4687" w14:paraId="60B30BFB" w14:textId="77777777" w:rsidTr="005A4687">
        <w:tc>
          <w:tcPr>
            <w:tcW w:w="9360" w:type="dxa"/>
            <w:shd w:val="clear" w:color="auto" w:fill="auto"/>
          </w:tcPr>
          <w:p w14:paraId="32F44976" w14:textId="77777777" w:rsidR="001B26FE" w:rsidRPr="005A4687" w:rsidRDefault="001B26FE" w:rsidP="005A4687">
            <w:pPr>
              <w:jc w:val="both"/>
              <w:rPr>
                <w:rFonts w:ascii="Arial" w:hAnsi="Arial" w:cs="Arial"/>
              </w:rPr>
            </w:pPr>
          </w:p>
        </w:tc>
      </w:tr>
    </w:tbl>
    <w:p w14:paraId="0576DD63" w14:textId="77777777" w:rsidR="002A0993" w:rsidRPr="002A0993" w:rsidRDefault="002A0993" w:rsidP="002A0993">
      <w:pPr>
        <w:jc w:val="both"/>
        <w:rPr>
          <w:rFonts w:ascii="Arial" w:hAnsi="Arial" w:cs="Arial"/>
          <w:bCs/>
        </w:rPr>
      </w:pPr>
      <w:r w:rsidRPr="002A0993">
        <w:rPr>
          <w:rFonts w:ascii="Arial" w:hAnsi="Arial" w:cs="Arial"/>
          <w:bCs/>
        </w:rPr>
        <w:t>Lidera procesos administrativos en una organización, entendiéndola como un sistema integrado compuesto por equipos humanos, recursos económicos, bienes físicos tangibles e intangibles, que articula para la generación de valor a los diferentes grupos de interés de la organización.</w:t>
      </w:r>
    </w:p>
    <w:p w14:paraId="3C17E314" w14:textId="77777777" w:rsidR="002A0993" w:rsidRPr="002A0993" w:rsidRDefault="002A0993" w:rsidP="002A0993">
      <w:pPr>
        <w:jc w:val="both"/>
        <w:rPr>
          <w:rFonts w:ascii="Arial" w:hAnsi="Arial" w:cs="Arial"/>
          <w:bCs/>
        </w:rPr>
      </w:pPr>
    </w:p>
    <w:p w14:paraId="18B5B379" w14:textId="46196F4E" w:rsidR="004447E2" w:rsidRDefault="002A0993" w:rsidP="002A0993">
      <w:pPr>
        <w:jc w:val="both"/>
        <w:rPr>
          <w:rFonts w:ascii="Arial" w:hAnsi="Arial" w:cs="Arial"/>
          <w:bCs/>
        </w:rPr>
      </w:pPr>
      <w:r w:rsidRPr="002A0993">
        <w:rPr>
          <w:rFonts w:ascii="Arial" w:hAnsi="Arial" w:cs="Arial"/>
          <w:bCs/>
        </w:rPr>
        <w:t>Toma decisiones estratégicas a favor de la Organización y sus grupos de interés, basado en la información financiera, operativa, de mercadeo y económica que generan las diferentes áreas de la empresa.</w:t>
      </w:r>
    </w:p>
    <w:p w14:paraId="58CFCC64" w14:textId="77777777" w:rsidR="002A0993" w:rsidRPr="002A0993" w:rsidRDefault="002A0993" w:rsidP="002A0993">
      <w:pPr>
        <w:jc w:val="both"/>
        <w:rPr>
          <w:rFonts w:ascii="Arial" w:hAnsi="Arial" w:cs="Arial"/>
          <w:bCs/>
        </w:rPr>
      </w:pPr>
    </w:p>
    <w:p w14:paraId="0ADBAF2D" w14:textId="77777777" w:rsidR="00C56B4D" w:rsidRPr="001B26FE" w:rsidRDefault="00C56B4D" w:rsidP="00DC5778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9288"/>
      </w:tblGrid>
      <w:tr w:rsidR="00E27E17" w:rsidRPr="0031044D" w14:paraId="26068EBA" w14:textId="77777777" w:rsidTr="005A4687">
        <w:tc>
          <w:tcPr>
            <w:tcW w:w="9360" w:type="dxa"/>
            <w:shd w:val="clear" w:color="auto" w:fill="002060"/>
          </w:tcPr>
          <w:p w14:paraId="0DB2F8FC" w14:textId="77777777" w:rsidR="001B26FE" w:rsidRPr="0031044D" w:rsidRDefault="001B26FE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lastRenderedPageBreak/>
              <w:t>4. CONTENIDO</w:t>
            </w:r>
          </w:p>
        </w:tc>
      </w:tr>
    </w:tbl>
    <w:p w14:paraId="649E2B5E" w14:textId="77777777" w:rsidR="00F13821" w:rsidRPr="001B26FE" w:rsidRDefault="00F13821" w:rsidP="00573995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9"/>
        <w:gridCol w:w="357"/>
        <w:gridCol w:w="2867"/>
        <w:gridCol w:w="5715"/>
      </w:tblGrid>
      <w:tr w:rsidR="00E27E17" w:rsidRPr="0031044D" w14:paraId="28771F1F" w14:textId="77777777" w:rsidTr="005A4687">
        <w:tc>
          <w:tcPr>
            <w:tcW w:w="360" w:type="dxa"/>
            <w:shd w:val="clear" w:color="auto" w:fill="auto"/>
          </w:tcPr>
          <w:p w14:paraId="22F29F06" w14:textId="77777777" w:rsidR="001B26FE" w:rsidRPr="0031044D" w:rsidRDefault="001B26F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00" w:type="dxa"/>
            <w:gridSpan w:val="3"/>
            <w:shd w:val="clear" w:color="auto" w:fill="002060"/>
          </w:tcPr>
          <w:p w14:paraId="50CB75E8" w14:textId="77777777" w:rsidR="001B26FE" w:rsidRPr="0031044D" w:rsidRDefault="00E8232A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4.1 UNIDAD I</w:t>
            </w:r>
          </w:p>
        </w:tc>
      </w:tr>
      <w:tr w:rsidR="00E8232A" w:rsidRPr="005A4687" w14:paraId="6076DF36" w14:textId="77777777" w:rsidTr="005A4687">
        <w:tc>
          <w:tcPr>
            <w:tcW w:w="9360" w:type="dxa"/>
            <w:gridSpan w:val="4"/>
            <w:shd w:val="clear" w:color="auto" w:fill="auto"/>
          </w:tcPr>
          <w:p w14:paraId="7CF1B9EE" w14:textId="77777777" w:rsidR="00E8232A" w:rsidRPr="005A4687" w:rsidRDefault="00E8232A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4B25928D" w14:textId="77777777" w:rsidTr="005A4687">
        <w:tc>
          <w:tcPr>
            <w:tcW w:w="720" w:type="dxa"/>
            <w:gridSpan w:val="2"/>
            <w:shd w:val="clear" w:color="auto" w:fill="auto"/>
          </w:tcPr>
          <w:p w14:paraId="4B5E0F48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80" w:type="dxa"/>
            <w:shd w:val="clear" w:color="auto" w:fill="002060"/>
          </w:tcPr>
          <w:p w14:paraId="727D0FE0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42D6F298" w14:textId="77777777" w:rsidR="00E8232A" w:rsidRPr="0031044D" w:rsidRDefault="00E8232A" w:rsidP="00E8232A">
            <w:pPr>
              <w:rPr>
                <w:rFonts w:ascii="Arial" w:hAnsi="Arial" w:cs="Arial"/>
                <w:color w:val="FFFFFF"/>
              </w:rPr>
            </w:pPr>
          </w:p>
        </w:tc>
      </w:tr>
      <w:tr w:rsidR="00E8232A" w:rsidRPr="005A4687" w14:paraId="2CAB2BB8" w14:textId="77777777" w:rsidTr="005A4687">
        <w:tc>
          <w:tcPr>
            <w:tcW w:w="9360" w:type="dxa"/>
            <w:gridSpan w:val="4"/>
            <w:shd w:val="clear" w:color="auto" w:fill="auto"/>
          </w:tcPr>
          <w:p w14:paraId="2038E226" w14:textId="77777777" w:rsidR="00E8232A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ASPECTOS GENERALES DE LA FORMULACIÓN</w:t>
            </w:r>
          </w:p>
          <w:p w14:paraId="7B74032F" w14:textId="47B5B04A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0AA7426E" w14:textId="77777777" w:rsidTr="005A4687">
        <w:tc>
          <w:tcPr>
            <w:tcW w:w="720" w:type="dxa"/>
            <w:gridSpan w:val="2"/>
            <w:shd w:val="clear" w:color="auto" w:fill="auto"/>
          </w:tcPr>
          <w:p w14:paraId="3DB8FF3F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7D24DFB6" w14:textId="77777777" w:rsidR="00E8232A" w:rsidRPr="0031044D" w:rsidRDefault="00E8232A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4.1.1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E8232A" w:rsidRPr="005A4687" w14:paraId="61317A2F" w14:textId="77777777" w:rsidTr="00C56B4D">
        <w:trPr>
          <w:trHeight w:val="299"/>
        </w:trPr>
        <w:tc>
          <w:tcPr>
            <w:tcW w:w="9360" w:type="dxa"/>
            <w:gridSpan w:val="4"/>
            <w:shd w:val="clear" w:color="auto" w:fill="auto"/>
          </w:tcPr>
          <w:p w14:paraId="556B1A97" w14:textId="77777777" w:rsidR="00E8232A" w:rsidRDefault="00E8232A" w:rsidP="005A4687">
            <w:pPr>
              <w:jc w:val="both"/>
              <w:rPr>
                <w:rFonts w:ascii="Arial" w:hAnsi="Arial" w:cs="Arial"/>
              </w:rPr>
            </w:pPr>
          </w:p>
          <w:p w14:paraId="1EB99107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¿Qué es un proyecto? </w:t>
            </w:r>
          </w:p>
          <w:p w14:paraId="49DE9862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¿Cuáles son las etapas de los proyectos? </w:t>
            </w:r>
          </w:p>
          <w:p w14:paraId="48272116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¿Qué tipos de proyectos se encuentran? </w:t>
            </w:r>
          </w:p>
          <w:p w14:paraId="7D5C2588" w14:textId="77777777" w:rsidR="00C56B4D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¿Qué información se requiere para la formulación y evaluación de un proyecto?</w:t>
            </w:r>
          </w:p>
          <w:p w14:paraId="4DAC2C6F" w14:textId="202D1A71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39F10361" w14:textId="77777777" w:rsidTr="005A4687">
        <w:tc>
          <w:tcPr>
            <w:tcW w:w="720" w:type="dxa"/>
            <w:gridSpan w:val="2"/>
            <w:shd w:val="clear" w:color="auto" w:fill="auto"/>
          </w:tcPr>
          <w:p w14:paraId="3C4C2885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50BB3BC6" w14:textId="77777777" w:rsidR="00E8232A" w:rsidRPr="0031044D" w:rsidRDefault="00E8232A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.1.2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E8232A" w:rsidRPr="005A4687" w14:paraId="12ADC493" w14:textId="77777777" w:rsidTr="005A4687">
        <w:tc>
          <w:tcPr>
            <w:tcW w:w="9360" w:type="dxa"/>
            <w:gridSpan w:val="4"/>
            <w:shd w:val="clear" w:color="auto" w:fill="auto"/>
          </w:tcPr>
          <w:p w14:paraId="4481798F" w14:textId="77777777" w:rsidR="00E8232A" w:rsidRDefault="00E8232A" w:rsidP="005A4687">
            <w:pPr>
              <w:jc w:val="both"/>
              <w:rPr>
                <w:rFonts w:ascii="Arial" w:hAnsi="Arial" w:cs="Arial"/>
              </w:rPr>
            </w:pPr>
          </w:p>
          <w:p w14:paraId="21A6A361" w14:textId="77777777" w:rsidR="00C56B4D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El estudiante identifica los tipos y etapas de proyectos, así como los principales criterios para su formulación y evaluación, con el fin de analizar su viabilidad y aporte al logro de los objetivos organizacionales.</w:t>
            </w:r>
          </w:p>
          <w:p w14:paraId="02625D9B" w14:textId="72041500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6055F321" w14:textId="77777777" w:rsidTr="005A4687">
        <w:tc>
          <w:tcPr>
            <w:tcW w:w="720" w:type="dxa"/>
            <w:gridSpan w:val="2"/>
            <w:shd w:val="clear" w:color="auto" w:fill="auto"/>
          </w:tcPr>
          <w:p w14:paraId="2F5AF6E6" w14:textId="77777777" w:rsidR="00E8232A" w:rsidRPr="0031044D" w:rsidRDefault="00E8232A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4FBEA893" w14:textId="77777777" w:rsidR="00E8232A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4.1.3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7E0C0E1E" w14:textId="77777777" w:rsidTr="005A4687">
        <w:tc>
          <w:tcPr>
            <w:tcW w:w="9360" w:type="dxa"/>
            <w:gridSpan w:val="4"/>
            <w:shd w:val="clear" w:color="auto" w:fill="auto"/>
          </w:tcPr>
          <w:p w14:paraId="5C5D301F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</w:tbl>
    <w:p w14:paraId="270038B0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Definición de proyectos</w:t>
      </w:r>
    </w:p>
    <w:p w14:paraId="4E8B8E67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Tipos o clases de proyectos</w:t>
      </w:r>
    </w:p>
    <w:p w14:paraId="5AE2F6C8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Estudios de viabilidad</w:t>
      </w:r>
    </w:p>
    <w:p w14:paraId="5022500A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Etapas de un proyecto</w:t>
      </w:r>
    </w:p>
    <w:p w14:paraId="7A0D76B3" w14:textId="4F65735D" w:rsidR="00F625CC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Criterios para la formulación y evaluación de un proyecto: mercado, técnico, administrativo, legal, financiero, impactos</w:t>
      </w:r>
    </w:p>
    <w:p w14:paraId="718FB413" w14:textId="77777777" w:rsidR="009D43D3" w:rsidRDefault="009D43D3" w:rsidP="00573995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9"/>
        <w:gridCol w:w="357"/>
        <w:gridCol w:w="2867"/>
        <w:gridCol w:w="5715"/>
      </w:tblGrid>
      <w:tr w:rsidR="00E27E17" w:rsidRPr="0031044D" w14:paraId="13AFFB39" w14:textId="77777777" w:rsidTr="005A4687">
        <w:tc>
          <w:tcPr>
            <w:tcW w:w="360" w:type="dxa"/>
            <w:shd w:val="clear" w:color="auto" w:fill="auto"/>
          </w:tcPr>
          <w:p w14:paraId="30FC3144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00" w:type="dxa"/>
            <w:gridSpan w:val="3"/>
            <w:shd w:val="clear" w:color="auto" w:fill="002060"/>
          </w:tcPr>
          <w:p w14:paraId="55FADAFD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4.2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 w:rsidR="00005C12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I</w:t>
            </w:r>
          </w:p>
        </w:tc>
      </w:tr>
      <w:tr w:rsidR="00F5052E" w:rsidRPr="005A4687" w14:paraId="3FBF72A5" w14:textId="77777777" w:rsidTr="005A4687">
        <w:tc>
          <w:tcPr>
            <w:tcW w:w="9360" w:type="dxa"/>
            <w:gridSpan w:val="4"/>
            <w:shd w:val="clear" w:color="auto" w:fill="auto"/>
          </w:tcPr>
          <w:p w14:paraId="61456EFB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5558D358" w14:textId="77777777" w:rsidTr="005A4687">
        <w:tc>
          <w:tcPr>
            <w:tcW w:w="720" w:type="dxa"/>
            <w:gridSpan w:val="2"/>
            <w:shd w:val="clear" w:color="auto" w:fill="auto"/>
          </w:tcPr>
          <w:p w14:paraId="2E9DE727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80" w:type="dxa"/>
            <w:shd w:val="clear" w:color="auto" w:fill="002060"/>
          </w:tcPr>
          <w:p w14:paraId="7AB99A62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3D648BED" w14:textId="77777777" w:rsidR="00F5052E" w:rsidRPr="0031044D" w:rsidRDefault="00F5052E" w:rsidP="005A4687">
            <w:pPr>
              <w:rPr>
                <w:rFonts w:ascii="Arial" w:hAnsi="Arial" w:cs="Arial"/>
                <w:color w:val="FFFFFF"/>
              </w:rPr>
            </w:pPr>
          </w:p>
        </w:tc>
      </w:tr>
      <w:tr w:rsidR="00F5052E" w:rsidRPr="005A4687" w14:paraId="5792434E" w14:textId="77777777" w:rsidTr="005A4687">
        <w:tc>
          <w:tcPr>
            <w:tcW w:w="9360" w:type="dxa"/>
            <w:gridSpan w:val="4"/>
            <w:shd w:val="clear" w:color="auto" w:fill="auto"/>
          </w:tcPr>
          <w:p w14:paraId="4EC6E262" w14:textId="77777777" w:rsidR="00F5052E" w:rsidRDefault="00F5052E" w:rsidP="005A4687">
            <w:pPr>
              <w:jc w:val="both"/>
              <w:rPr>
                <w:rFonts w:ascii="Arial" w:hAnsi="Arial" w:cs="Arial"/>
              </w:rPr>
            </w:pPr>
          </w:p>
          <w:p w14:paraId="610119E9" w14:textId="77777777" w:rsidR="00C56B4D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ESTUDIO DE MERCADOS Y ESTUDIO TÉCNICO</w:t>
            </w:r>
          </w:p>
          <w:p w14:paraId="4BB0C56A" w14:textId="5D0341D3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0ADF4B2C" w14:textId="77777777" w:rsidTr="005A4687">
        <w:tc>
          <w:tcPr>
            <w:tcW w:w="720" w:type="dxa"/>
            <w:gridSpan w:val="2"/>
            <w:shd w:val="clear" w:color="auto" w:fill="auto"/>
          </w:tcPr>
          <w:p w14:paraId="212CF256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54598F67" w14:textId="6F3CF054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4.2.1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2E07E885" w14:textId="77777777" w:rsidTr="005A4687">
        <w:tc>
          <w:tcPr>
            <w:tcW w:w="9360" w:type="dxa"/>
            <w:gridSpan w:val="4"/>
            <w:shd w:val="clear" w:color="auto" w:fill="auto"/>
          </w:tcPr>
          <w:p w14:paraId="63B32FAD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¿Cuál es el mercado del proyecto? </w:t>
            </w:r>
          </w:p>
          <w:p w14:paraId="5CBBFE55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¿Cuáles son las necesidades del entorno?</w:t>
            </w:r>
          </w:p>
          <w:p w14:paraId="5C84C8C1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 ¿Cuál es el producto o servicio a ofrecer? </w:t>
            </w:r>
          </w:p>
          <w:p w14:paraId="13A4175D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¿Cuáles son las características de los clientes?</w:t>
            </w:r>
          </w:p>
          <w:p w14:paraId="227F19BD" w14:textId="77777777" w:rsidR="00F5052E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 ¿Cuáles son las características de la competencia?</w:t>
            </w:r>
          </w:p>
          <w:p w14:paraId="3000E96E" w14:textId="1921030F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267FD822" w14:textId="77777777" w:rsidTr="005A4687">
        <w:tc>
          <w:tcPr>
            <w:tcW w:w="720" w:type="dxa"/>
            <w:gridSpan w:val="2"/>
            <w:shd w:val="clear" w:color="auto" w:fill="auto"/>
          </w:tcPr>
          <w:p w14:paraId="006FFBB4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6317E382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.2.2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7827C20D" w14:textId="77777777" w:rsidTr="005A4687">
        <w:tc>
          <w:tcPr>
            <w:tcW w:w="9360" w:type="dxa"/>
            <w:gridSpan w:val="4"/>
            <w:shd w:val="clear" w:color="auto" w:fill="auto"/>
          </w:tcPr>
          <w:p w14:paraId="64660348" w14:textId="77777777" w:rsidR="00F5052E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El estudiante analiza las principales relaciones de los mercados y la información económica disponible, utiliza herramientas para proyectar estimaciones de demanda y realiza cálculos de inversión y beneficios, con el fin de evaluar la viabilidad financiera de los proyectos según los recursos requeridos.</w:t>
            </w:r>
          </w:p>
          <w:p w14:paraId="021B9B76" w14:textId="15B88F81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5FF4C7D5" w14:textId="77777777" w:rsidTr="005A4687">
        <w:tc>
          <w:tcPr>
            <w:tcW w:w="720" w:type="dxa"/>
            <w:gridSpan w:val="2"/>
            <w:shd w:val="clear" w:color="auto" w:fill="auto"/>
          </w:tcPr>
          <w:p w14:paraId="284C51CE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12EB1797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4.2.3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</w:tbl>
    <w:p w14:paraId="1727E8D8" w14:textId="77777777" w:rsidR="00F5052E" w:rsidRDefault="00F5052E" w:rsidP="00573995">
      <w:pPr>
        <w:pStyle w:val="Textoindependiente"/>
        <w:jc w:val="both"/>
        <w:rPr>
          <w:rFonts w:ascii="Arial" w:hAnsi="Arial" w:cs="Arial"/>
          <w:b/>
          <w:sz w:val="24"/>
        </w:rPr>
      </w:pPr>
    </w:p>
    <w:p w14:paraId="219D9FB9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Definición de mercado</w:t>
      </w:r>
    </w:p>
    <w:p w14:paraId="711C6C13" w14:textId="1EF75E93" w:rsidR="00F5052E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Estructura del estudio de mercado</w:t>
      </w:r>
    </w:p>
    <w:p w14:paraId="4DE6DAB4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Análisis de las necesidades del medio</w:t>
      </w:r>
    </w:p>
    <w:p w14:paraId="2C6101EF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Análisis del producto o servicio</w:t>
      </w:r>
    </w:p>
    <w:p w14:paraId="2093FFCC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Análisis de los usuarios y clientes</w:t>
      </w:r>
    </w:p>
    <w:p w14:paraId="68C90402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Análisis de los proveedores</w:t>
      </w:r>
    </w:p>
    <w:p w14:paraId="02ABA4D6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Análisis de la competencia</w:t>
      </w:r>
    </w:p>
    <w:p w14:paraId="0DDF4CA2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Partes de un estudio técnico</w:t>
      </w:r>
    </w:p>
    <w:p w14:paraId="4A8BA0BF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Determinación del tamaño óptimo de la planta</w:t>
      </w:r>
    </w:p>
    <w:p w14:paraId="12F3FDF4" w14:textId="69A28B36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Localización óptima del proyecto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60"/>
        <w:gridCol w:w="357"/>
        <w:gridCol w:w="2867"/>
        <w:gridCol w:w="5714"/>
      </w:tblGrid>
      <w:tr w:rsidR="00E27E17" w:rsidRPr="0031044D" w14:paraId="4A99DE65" w14:textId="77777777" w:rsidTr="005A4687">
        <w:tc>
          <w:tcPr>
            <w:tcW w:w="360" w:type="dxa"/>
            <w:shd w:val="clear" w:color="auto" w:fill="auto"/>
          </w:tcPr>
          <w:p w14:paraId="6A6B0B49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00" w:type="dxa"/>
            <w:gridSpan w:val="3"/>
            <w:shd w:val="clear" w:color="auto" w:fill="002060"/>
          </w:tcPr>
          <w:p w14:paraId="279CEF6D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4.3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 w:rsidR="00005C12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II</w:t>
            </w:r>
          </w:p>
        </w:tc>
      </w:tr>
      <w:tr w:rsidR="00F5052E" w:rsidRPr="005A4687" w14:paraId="6BD03166" w14:textId="77777777" w:rsidTr="005A4687">
        <w:tc>
          <w:tcPr>
            <w:tcW w:w="9360" w:type="dxa"/>
            <w:gridSpan w:val="4"/>
            <w:shd w:val="clear" w:color="auto" w:fill="auto"/>
          </w:tcPr>
          <w:p w14:paraId="0BF5B292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4751A4C8" w14:textId="77777777" w:rsidTr="005A4687">
        <w:tc>
          <w:tcPr>
            <w:tcW w:w="720" w:type="dxa"/>
            <w:gridSpan w:val="2"/>
            <w:shd w:val="clear" w:color="auto" w:fill="auto"/>
          </w:tcPr>
          <w:p w14:paraId="2D041642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80" w:type="dxa"/>
            <w:shd w:val="clear" w:color="auto" w:fill="002060"/>
          </w:tcPr>
          <w:p w14:paraId="10D6B3BA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17B9A091" w14:textId="77777777" w:rsidR="00F5052E" w:rsidRPr="0031044D" w:rsidRDefault="00F5052E" w:rsidP="005A4687">
            <w:pPr>
              <w:rPr>
                <w:rFonts w:ascii="Arial" w:hAnsi="Arial" w:cs="Arial"/>
                <w:color w:val="FFFFFF"/>
              </w:rPr>
            </w:pPr>
          </w:p>
        </w:tc>
      </w:tr>
      <w:tr w:rsidR="00F5052E" w:rsidRPr="005A4687" w14:paraId="73F9DF79" w14:textId="77777777" w:rsidTr="005A4687">
        <w:tc>
          <w:tcPr>
            <w:tcW w:w="9360" w:type="dxa"/>
            <w:gridSpan w:val="4"/>
            <w:shd w:val="clear" w:color="auto" w:fill="auto"/>
          </w:tcPr>
          <w:p w14:paraId="0B05AAA1" w14:textId="77777777" w:rsidR="00F5052E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ESTUDIO FINANCIERO Y ESTUDIO ADMINISTRATIVO</w:t>
            </w:r>
          </w:p>
          <w:p w14:paraId="222B58C9" w14:textId="23262FD4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366BE099" w14:textId="77777777" w:rsidTr="005A4687">
        <w:tc>
          <w:tcPr>
            <w:tcW w:w="720" w:type="dxa"/>
            <w:gridSpan w:val="2"/>
            <w:shd w:val="clear" w:color="auto" w:fill="auto"/>
          </w:tcPr>
          <w:p w14:paraId="53FF1799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7C391F1F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4.3.1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441B3E87" w14:textId="77777777" w:rsidTr="005A4687">
        <w:tc>
          <w:tcPr>
            <w:tcW w:w="9360" w:type="dxa"/>
            <w:gridSpan w:val="4"/>
            <w:shd w:val="clear" w:color="auto" w:fill="auto"/>
          </w:tcPr>
          <w:p w14:paraId="77E17299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¿Cuál es la información económica más importante a analizar? </w:t>
            </w:r>
          </w:p>
          <w:p w14:paraId="68C10C26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¿Cuáles son los costos del proyecto? </w:t>
            </w:r>
          </w:p>
          <w:p w14:paraId="706A57A1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¿Cuál es el costo de inversión del proyecto? </w:t>
            </w:r>
          </w:p>
          <w:p w14:paraId="273D3C92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¿Cuál es el capital de trabajo requerido para el proyecto? </w:t>
            </w:r>
          </w:p>
          <w:p w14:paraId="71EDB3F8" w14:textId="77777777" w:rsidR="00F5052E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¿Cuál es la estructura administrativa acorde al proyecto?</w:t>
            </w:r>
          </w:p>
          <w:p w14:paraId="63941CA1" w14:textId="32473CA1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67DEAFF3" w14:textId="77777777" w:rsidTr="005A4687">
        <w:tc>
          <w:tcPr>
            <w:tcW w:w="720" w:type="dxa"/>
            <w:gridSpan w:val="2"/>
            <w:shd w:val="clear" w:color="auto" w:fill="auto"/>
          </w:tcPr>
          <w:p w14:paraId="06707858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23C56C76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.3.2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54D10C46" w14:textId="77777777" w:rsidTr="005A4687">
        <w:tc>
          <w:tcPr>
            <w:tcW w:w="9360" w:type="dxa"/>
            <w:gridSpan w:val="4"/>
            <w:shd w:val="clear" w:color="auto" w:fill="auto"/>
          </w:tcPr>
          <w:p w14:paraId="6510E93F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1A00E37D" w14:textId="77777777" w:rsidTr="005A4687">
        <w:tc>
          <w:tcPr>
            <w:tcW w:w="9360" w:type="dxa"/>
            <w:gridSpan w:val="4"/>
            <w:shd w:val="clear" w:color="auto" w:fill="auto"/>
          </w:tcPr>
          <w:p w14:paraId="32AED87D" w14:textId="77777777" w:rsidR="00F5052E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El estudiante analiza las principales relaciones financieras entre costos, inversiones y retornos esperados en el marco de un proyecto, y establece la estructura administrativa óptima para asegurar su viabilidad y sostenibilidad.</w:t>
            </w:r>
          </w:p>
          <w:p w14:paraId="110222E2" w14:textId="3D8F0490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47079F98" w14:textId="77777777" w:rsidTr="005A4687">
        <w:tc>
          <w:tcPr>
            <w:tcW w:w="720" w:type="dxa"/>
            <w:gridSpan w:val="2"/>
            <w:shd w:val="clear" w:color="auto" w:fill="auto"/>
          </w:tcPr>
          <w:p w14:paraId="2F23EC68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10311BE3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4.3.3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44AA8320" w14:textId="77777777" w:rsidTr="005A4687">
        <w:tc>
          <w:tcPr>
            <w:tcW w:w="9360" w:type="dxa"/>
            <w:gridSpan w:val="4"/>
            <w:shd w:val="clear" w:color="auto" w:fill="auto"/>
          </w:tcPr>
          <w:p w14:paraId="0A8252AE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C56B4D" w:rsidRPr="005A4687" w14:paraId="5BCE4D7A" w14:textId="77777777" w:rsidTr="005A4687">
        <w:trPr>
          <w:gridAfter w:val="2"/>
          <w:wAfter w:w="8640" w:type="dxa"/>
        </w:trPr>
        <w:tc>
          <w:tcPr>
            <w:tcW w:w="720" w:type="dxa"/>
            <w:gridSpan w:val="2"/>
            <w:shd w:val="clear" w:color="auto" w:fill="auto"/>
          </w:tcPr>
          <w:p w14:paraId="5C753904" w14:textId="77777777" w:rsidR="00C56B4D" w:rsidRPr="005A4687" w:rsidRDefault="00C56B4D" w:rsidP="005A4687">
            <w:pPr>
              <w:jc w:val="both"/>
              <w:rPr>
                <w:rFonts w:ascii="Arial" w:hAnsi="Arial" w:cs="Arial"/>
              </w:rPr>
            </w:pPr>
          </w:p>
        </w:tc>
      </w:tr>
    </w:tbl>
    <w:p w14:paraId="3E170542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Determinación de inversiones del proyecto</w:t>
      </w:r>
    </w:p>
    <w:p w14:paraId="143186E0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Costos a partir de las variables técnicas</w:t>
      </w:r>
    </w:p>
    <w:p w14:paraId="4B10074E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Ingresos</w:t>
      </w:r>
    </w:p>
    <w:p w14:paraId="40F52390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lastRenderedPageBreak/>
        <w:t>● Financiamiento</w:t>
      </w:r>
    </w:p>
    <w:p w14:paraId="17621831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Estados financieros básicos: Balance General, Estado de Ganancias y Pérdidas</w:t>
      </w:r>
    </w:p>
    <w:p w14:paraId="2946D137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Indicadores financieros: VPN, TIR, EVA</w:t>
      </w:r>
    </w:p>
    <w:p w14:paraId="1CD4F46A" w14:textId="77777777" w:rsidR="002A0993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Estructura administrativa del proyecto</w:t>
      </w:r>
    </w:p>
    <w:p w14:paraId="147F18C4" w14:textId="30B13A49" w:rsidR="00F5052E" w:rsidRPr="002A0993" w:rsidRDefault="002A0993" w:rsidP="002A0993">
      <w:pPr>
        <w:pStyle w:val="Textoindependiente"/>
        <w:jc w:val="both"/>
        <w:rPr>
          <w:rFonts w:ascii="Arial" w:hAnsi="Arial" w:cs="Arial"/>
          <w:bCs/>
          <w:sz w:val="24"/>
        </w:rPr>
      </w:pPr>
      <w:r w:rsidRPr="002A0993">
        <w:rPr>
          <w:rFonts w:ascii="Arial" w:hAnsi="Arial" w:cs="Arial"/>
          <w:bCs/>
          <w:sz w:val="24"/>
        </w:rPr>
        <w:t>● Consideraciones de carácter legal</w:t>
      </w:r>
    </w:p>
    <w:p w14:paraId="6AE5C9B4" w14:textId="77777777" w:rsidR="00F5052E" w:rsidRDefault="00F5052E" w:rsidP="00F5052E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9"/>
        <w:gridCol w:w="357"/>
        <w:gridCol w:w="2867"/>
        <w:gridCol w:w="5715"/>
      </w:tblGrid>
      <w:tr w:rsidR="00E27E17" w:rsidRPr="0031044D" w14:paraId="7D8EEE3B" w14:textId="77777777" w:rsidTr="005A4687">
        <w:tc>
          <w:tcPr>
            <w:tcW w:w="360" w:type="dxa"/>
            <w:shd w:val="clear" w:color="auto" w:fill="auto"/>
          </w:tcPr>
          <w:p w14:paraId="0C77E891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00" w:type="dxa"/>
            <w:gridSpan w:val="3"/>
            <w:shd w:val="clear" w:color="auto" w:fill="002060"/>
          </w:tcPr>
          <w:p w14:paraId="6F21C4FC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4.4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 w:rsidR="00005C12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V</w:t>
            </w:r>
          </w:p>
        </w:tc>
      </w:tr>
      <w:tr w:rsidR="00F5052E" w:rsidRPr="005A4687" w14:paraId="5B4F4A95" w14:textId="77777777" w:rsidTr="005A4687">
        <w:tc>
          <w:tcPr>
            <w:tcW w:w="9360" w:type="dxa"/>
            <w:gridSpan w:val="4"/>
            <w:shd w:val="clear" w:color="auto" w:fill="auto"/>
          </w:tcPr>
          <w:p w14:paraId="6F5642D8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49770DF3" w14:textId="77777777" w:rsidTr="005A4687">
        <w:tc>
          <w:tcPr>
            <w:tcW w:w="720" w:type="dxa"/>
            <w:gridSpan w:val="2"/>
            <w:shd w:val="clear" w:color="auto" w:fill="auto"/>
          </w:tcPr>
          <w:p w14:paraId="0BED288C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80" w:type="dxa"/>
            <w:shd w:val="clear" w:color="auto" w:fill="002060"/>
          </w:tcPr>
          <w:p w14:paraId="24394459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60" w:type="dxa"/>
            <w:shd w:val="clear" w:color="auto" w:fill="auto"/>
            <w:vAlign w:val="center"/>
          </w:tcPr>
          <w:p w14:paraId="43FFDABB" w14:textId="77777777" w:rsidR="00F5052E" w:rsidRPr="0031044D" w:rsidRDefault="00F5052E" w:rsidP="005A4687">
            <w:pPr>
              <w:rPr>
                <w:rFonts w:ascii="Arial" w:hAnsi="Arial" w:cs="Arial"/>
                <w:color w:val="FFFFFF"/>
              </w:rPr>
            </w:pPr>
          </w:p>
        </w:tc>
      </w:tr>
      <w:tr w:rsidR="00F5052E" w:rsidRPr="005A4687" w14:paraId="152396EA" w14:textId="77777777" w:rsidTr="005A4687">
        <w:tc>
          <w:tcPr>
            <w:tcW w:w="9360" w:type="dxa"/>
            <w:gridSpan w:val="4"/>
            <w:shd w:val="clear" w:color="auto" w:fill="auto"/>
          </w:tcPr>
          <w:p w14:paraId="42A06ADF" w14:textId="77777777" w:rsidR="00F5052E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EVALUACIÓN DEL PROYECTO</w:t>
            </w:r>
          </w:p>
          <w:p w14:paraId="775F1132" w14:textId="63D3779B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1C6650DD" w14:textId="77777777" w:rsidTr="005A4687">
        <w:tc>
          <w:tcPr>
            <w:tcW w:w="720" w:type="dxa"/>
            <w:gridSpan w:val="2"/>
            <w:shd w:val="clear" w:color="auto" w:fill="auto"/>
          </w:tcPr>
          <w:p w14:paraId="11614A47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5C6B5344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4.4.1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5152F84F" w14:textId="77777777" w:rsidTr="005A4687">
        <w:tc>
          <w:tcPr>
            <w:tcW w:w="9360" w:type="dxa"/>
            <w:gridSpan w:val="4"/>
            <w:shd w:val="clear" w:color="auto" w:fill="auto"/>
          </w:tcPr>
          <w:p w14:paraId="1C38FD1D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3DFAE68E" w14:textId="77777777" w:rsidTr="005A4687">
        <w:tc>
          <w:tcPr>
            <w:tcW w:w="9360" w:type="dxa"/>
            <w:gridSpan w:val="4"/>
            <w:shd w:val="clear" w:color="auto" w:fill="auto"/>
          </w:tcPr>
          <w:p w14:paraId="5F162857" w14:textId="77777777" w:rsidR="002A0993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 xml:space="preserve">¿Cómo determinar la viabilidad del proyecto? </w:t>
            </w:r>
          </w:p>
          <w:p w14:paraId="29A8A91E" w14:textId="77777777" w:rsidR="00F5052E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¿Cuáles son las variables más relevantes en el análisis?</w:t>
            </w:r>
          </w:p>
          <w:p w14:paraId="732A6F40" w14:textId="70167C3A" w:rsidR="002A0993" w:rsidRPr="005A4687" w:rsidRDefault="002A0993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03A08F37" w14:textId="77777777" w:rsidTr="005A4687">
        <w:tc>
          <w:tcPr>
            <w:tcW w:w="720" w:type="dxa"/>
            <w:gridSpan w:val="2"/>
            <w:shd w:val="clear" w:color="auto" w:fill="auto"/>
          </w:tcPr>
          <w:p w14:paraId="5D6BBC9C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092FA383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.4.2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F5052E" w:rsidRPr="005A4687" w14:paraId="238772A2" w14:textId="77777777" w:rsidTr="005A4687">
        <w:tc>
          <w:tcPr>
            <w:tcW w:w="9360" w:type="dxa"/>
            <w:gridSpan w:val="4"/>
            <w:shd w:val="clear" w:color="auto" w:fill="auto"/>
          </w:tcPr>
          <w:p w14:paraId="41A2F46B" w14:textId="20660B71" w:rsidR="00F5052E" w:rsidRPr="005A4687" w:rsidRDefault="002A0993" w:rsidP="005A4687">
            <w:pPr>
              <w:jc w:val="both"/>
              <w:rPr>
                <w:rFonts w:ascii="Arial" w:hAnsi="Arial" w:cs="Arial"/>
              </w:rPr>
            </w:pPr>
            <w:r w:rsidRPr="002A0993">
              <w:rPr>
                <w:rFonts w:ascii="Arial" w:hAnsi="Arial" w:cs="Arial"/>
              </w:rPr>
              <w:t>El estudiante establece la viabilidad de la realización del proyecto, integrando el análisis de todas las variables estudiadas en contexto, con el fin de sustentar decisiones informadas sobre su ejecución.</w:t>
            </w:r>
          </w:p>
        </w:tc>
      </w:tr>
      <w:tr w:rsidR="00F5052E" w:rsidRPr="005A4687" w14:paraId="43674892" w14:textId="77777777" w:rsidTr="005A4687">
        <w:tc>
          <w:tcPr>
            <w:tcW w:w="9360" w:type="dxa"/>
            <w:gridSpan w:val="4"/>
            <w:shd w:val="clear" w:color="auto" w:fill="auto"/>
          </w:tcPr>
          <w:p w14:paraId="7A8B0C64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E27E17" w:rsidRPr="0031044D" w14:paraId="5A824EFF" w14:textId="77777777" w:rsidTr="005A4687">
        <w:tc>
          <w:tcPr>
            <w:tcW w:w="720" w:type="dxa"/>
            <w:gridSpan w:val="2"/>
            <w:shd w:val="clear" w:color="auto" w:fill="auto"/>
          </w:tcPr>
          <w:p w14:paraId="6C57E6C6" w14:textId="77777777" w:rsidR="00F5052E" w:rsidRPr="0031044D" w:rsidRDefault="00F5052E" w:rsidP="005A4687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033D1CB0" w14:textId="77777777" w:rsidR="00F5052E" w:rsidRPr="0031044D" w:rsidRDefault="00F5052E" w:rsidP="005A4687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4.4.3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</w:tbl>
    <w:p w14:paraId="5ED56BD9" w14:textId="77777777" w:rsidR="002A0993" w:rsidRPr="002A0993" w:rsidRDefault="002A0993" w:rsidP="002A0993">
      <w:pPr>
        <w:jc w:val="both"/>
        <w:rPr>
          <w:rFonts w:ascii="Arial" w:hAnsi="Arial" w:cs="Arial"/>
          <w:bCs/>
        </w:rPr>
      </w:pPr>
      <w:r w:rsidRPr="002A0993">
        <w:rPr>
          <w:rFonts w:ascii="Arial" w:hAnsi="Arial" w:cs="Arial"/>
          <w:bCs/>
        </w:rPr>
        <w:t>● Importancia y tipos de evaluación</w:t>
      </w:r>
    </w:p>
    <w:p w14:paraId="3C974CE2" w14:textId="77777777" w:rsidR="002A0993" w:rsidRPr="002A0993" w:rsidRDefault="002A0993" w:rsidP="002A0993">
      <w:pPr>
        <w:jc w:val="both"/>
        <w:rPr>
          <w:rFonts w:ascii="Arial" w:hAnsi="Arial" w:cs="Arial"/>
          <w:bCs/>
        </w:rPr>
      </w:pPr>
      <w:r w:rsidRPr="002A0993">
        <w:rPr>
          <w:rFonts w:ascii="Arial" w:hAnsi="Arial" w:cs="Arial"/>
          <w:bCs/>
        </w:rPr>
        <w:t>● Punto de equilibrio y retorno de la inversión</w:t>
      </w:r>
    </w:p>
    <w:p w14:paraId="136D46E8" w14:textId="77777777" w:rsidR="002A0993" w:rsidRPr="002A0993" w:rsidRDefault="002A0993" w:rsidP="002A0993">
      <w:pPr>
        <w:jc w:val="both"/>
        <w:rPr>
          <w:rFonts w:ascii="Arial" w:hAnsi="Arial" w:cs="Arial"/>
          <w:bCs/>
        </w:rPr>
      </w:pPr>
      <w:r w:rsidRPr="002A0993">
        <w:rPr>
          <w:rFonts w:ascii="Arial" w:hAnsi="Arial" w:cs="Arial"/>
          <w:bCs/>
        </w:rPr>
        <w:t>● Métodos y análisis de sensibilidad</w:t>
      </w:r>
    </w:p>
    <w:p w14:paraId="6245ECB9" w14:textId="77777777" w:rsidR="002A0993" w:rsidRPr="002A0993" w:rsidRDefault="002A0993" w:rsidP="002A0993">
      <w:pPr>
        <w:jc w:val="both"/>
        <w:rPr>
          <w:rFonts w:ascii="Arial" w:hAnsi="Arial" w:cs="Arial"/>
          <w:bCs/>
        </w:rPr>
      </w:pPr>
      <w:r w:rsidRPr="002A0993">
        <w:rPr>
          <w:rFonts w:ascii="Arial" w:hAnsi="Arial" w:cs="Arial"/>
          <w:bCs/>
        </w:rPr>
        <w:t>● Incidencia del proyecto en el entorno</w:t>
      </w:r>
    </w:p>
    <w:p w14:paraId="3ECEBDDD" w14:textId="2F97691F" w:rsidR="00F13821" w:rsidRPr="002A0993" w:rsidRDefault="002A0993" w:rsidP="002A0993">
      <w:pPr>
        <w:jc w:val="both"/>
        <w:rPr>
          <w:rFonts w:ascii="Arial" w:hAnsi="Arial" w:cs="Arial"/>
          <w:bCs/>
        </w:rPr>
      </w:pPr>
      <w:r w:rsidRPr="002A0993">
        <w:rPr>
          <w:rFonts w:ascii="Arial" w:hAnsi="Arial" w:cs="Arial"/>
          <w:bCs/>
        </w:rPr>
        <w:t>● Impactos y balance social</w:t>
      </w:r>
    </w:p>
    <w:p w14:paraId="1C569045" w14:textId="77777777" w:rsidR="00F5052E" w:rsidRDefault="00F5052E" w:rsidP="00F60866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75CA9D99" w14:textId="77777777" w:rsidTr="005A4687">
        <w:tc>
          <w:tcPr>
            <w:tcW w:w="9360" w:type="dxa"/>
            <w:shd w:val="clear" w:color="auto" w:fill="002060"/>
          </w:tcPr>
          <w:p w14:paraId="3FE95765" w14:textId="77777777" w:rsidR="00F5052E" w:rsidRPr="0031044D" w:rsidRDefault="00F5052E" w:rsidP="005A4687">
            <w:pPr>
              <w:shd w:val="clear" w:color="auto" w:fill="17376E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5. RECURSOS</w:t>
            </w:r>
          </w:p>
        </w:tc>
      </w:tr>
      <w:tr w:rsidR="00F5052E" w:rsidRPr="005A4687" w14:paraId="7E846FDF" w14:textId="77777777" w:rsidTr="005A4687">
        <w:tc>
          <w:tcPr>
            <w:tcW w:w="9360" w:type="dxa"/>
            <w:shd w:val="clear" w:color="auto" w:fill="auto"/>
          </w:tcPr>
          <w:p w14:paraId="790CE399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49DF2B74" w14:textId="77777777" w:rsidTr="005A4687">
        <w:tc>
          <w:tcPr>
            <w:tcW w:w="9360" w:type="dxa"/>
            <w:shd w:val="clear" w:color="auto" w:fill="auto"/>
          </w:tcPr>
          <w:p w14:paraId="39C4B1A0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  <w:r w:rsidRPr="005A4687">
              <w:rPr>
                <w:rFonts w:ascii="Arial" w:hAnsi="Arial" w:cs="Arial"/>
              </w:rPr>
              <w:t>Teniendo en cuenta la metodología de la asignatura, el número de créditos y las orientaciones desde la disciplina, el plan de Actividades Docente, F-SGQ-361, se convierte en la guía de los recursos a utilizar</w:t>
            </w:r>
            <w:r w:rsidRPr="005A4687">
              <w:rPr>
                <w:rFonts w:ascii="Arial" w:hAnsi="Arial" w:cs="Arial"/>
                <w:b/>
              </w:rPr>
              <w:t>.</w:t>
            </w:r>
          </w:p>
        </w:tc>
      </w:tr>
    </w:tbl>
    <w:p w14:paraId="1192E34D" w14:textId="77777777" w:rsidR="00F5052E" w:rsidRDefault="00F5052E" w:rsidP="00F60866">
      <w:pPr>
        <w:jc w:val="both"/>
        <w:rPr>
          <w:rFonts w:ascii="Arial" w:hAnsi="Arial" w:cs="Arial"/>
          <w:b/>
        </w:rPr>
      </w:pPr>
    </w:p>
    <w:p w14:paraId="4B26B280" w14:textId="77777777" w:rsidR="00F5052E" w:rsidRDefault="00F5052E" w:rsidP="00F60866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E27E17" w:rsidRPr="0031044D" w14:paraId="18176103" w14:textId="77777777" w:rsidTr="005A4687">
        <w:tc>
          <w:tcPr>
            <w:tcW w:w="9360" w:type="dxa"/>
            <w:shd w:val="clear" w:color="auto" w:fill="002060"/>
          </w:tcPr>
          <w:p w14:paraId="269AB4D0" w14:textId="77777777" w:rsidR="00F5052E" w:rsidRPr="0031044D" w:rsidRDefault="00F5052E" w:rsidP="005A4687">
            <w:pPr>
              <w:shd w:val="clear" w:color="auto" w:fill="17376E"/>
              <w:jc w:val="both"/>
              <w:rPr>
                <w:rFonts w:ascii="Arial" w:hAnsi="Arial" w:cs="Arial"/>
                <w:b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6. EVALUACIÓN DEL APRENDIZAJE</w:t>
            </w:r>
          </w:p>
        </w:tc>
      </w:tr>
      <w:tr w:rsidR="00F5052E" w:rsidRPr="005A4687" w14:paraId="711205FD" w14:textId="77777777" w:rsidTr="005A4687">
        <w:tc>
          <w:tcPr>
            <w:tcW w:w="9360" w:type="dxa"/>
            <w:shd w:val="clear" w:color="auto" w:fill="auto"/>
          </w:tcPr>
          <w:p w14:paraId="53F17493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</w:p>
        </w:tc>
      </w:tr>
      <w:tr w:rsidR="00F5052E" w:rsidRPr="005A4687" w14:paraId="58DB9375" w14:textId="77777777" w:rsidTr="005A4687">
        <w:tc>
          <w:tcPr>
            <w:tcW w:w="9360" w:type="dxa"/>
            <w:shd w:val="clear" w:color="auto" w:fill="auto"/>
          </w:tcPr>
          <w:p w14:paraId="5B7CABE7" w14:textId="77777777" w:rsidR="00F5052E" w:rsidRPr="005A4687" w:rsidRDefault="00F5052E" w:rsidP="005A4687">
            <w:pPr>
              <w:jc w:val="both"/>
              <w:rPr>
                <w:rFonts w:ascii="Arial" w:hAnsi="Arial" w:cs="Arial"/>
              </w:rPr>
            </w:pPr>
            <w:r w:rsidRPr="005A4687">
              <w:rPr>
                <w:rFonts w:ascii="Arial" w:hAnsi="Arial" w:cs="Arial"/>
              </w:rPr>
              <w:t>La evaluación estará sujeta y alineada al reglamento estudiantil y al plan de Actividades Docente, F-SGQ-361, acordado con el estudiante en la primera semana de clase, se entiende que la evaluación debe ser suficiente y contener los elementos para identificar el nivel de apropiación del conocimiento del estudiante en la asignatura.</w:t>
            </w:r>
          </w:p>
        </w:tc>
      </w:tr>
    </w:tbl>
    <w:p w14:paraId="7AB4E7D6" w14:textId="77777777" w:rsidR="00F5052E" w:rsidRDefault="00F5052E" w:rsidP="00F60866">
      <w:pPr>
        <w:jc w:val="both"/>
        <w:rPr>
          <w:rFonts w:ascii="Arial" w:hAnsi="Arial" w:cs="Arial"/>
          <w:b/>
        </w:rPr>
      </w:pPr>
    </w:p>
    <w:p w14:paraId="092EF202" w14:textId="77777777" w:rsidR="00193A76" w:rsidRDefault="00193A76" w:rsidP="00F60866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E27E17" w:rsidRPr="0031044D" w14:paraId="4AE04CB7" w14:textId="77777777" w:rsidTr="005A4687">
        <w:tc>
          <w:tcPr>
            <w:tcW w:w="9360" w:type="dxa"/>
            <w:shd w:val="clear" w:color="auto" w:fill="002060"/>
          </w:tcPr>
          <w:p w14:paraId="6906F48A" w14:textId="77777777" w:rsidR="00193A76" w:rsidRPr="0031044D" w:rsidRDefault="00193A76" w:rsidP="005A4687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 xml:space="preserve">7. BIBLIOGRAFÍA </w:t>
            </w:r>
          </w:p>
        </w:tc>
      </w:tr>
    </w:tbl>
    <w:p w14:paraId="19EBE89E" w14:textId="77777777" w:rsidR="00193A76" w:rsidRDefault="00193A76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5"/>
      </w:tblGrid>
      <w:tr w:rsidR="00005C12" w:rsidRPr="0031044D" w14:paraId="7A688812" w14:textId="77777777" w:rsidTr="005F4DA0">
        <w:trPr>
          <w:trHeight w:val="270"/>
        </w:trPr>
        <w:tc>
          <w:tcPr>
            <w:tcW w:w="9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002060"/>
            <w:vAlign w:val="center"/>
            <w:hideMark/>
          </w:tcPr>
          <w:p w14:paraId="0A47AA9A" w14:textId="77777777" w:rsidR="00005C12" w:rsidRPr="0031044D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  <w:lang w:val="es-MX"/>
              </w:rPr>
              <w:t xml:space="preserve">Fuentes de información </w:t>
            </w:r>
          </w:p>
        </w:tc>
      </w:tr>
    </w:tbl>
    <w:p w14:paraId="1739083D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01FDBCA5" w14:textId="77777777" w:rsidR="00005C12" w:rsidRDefault="00005C12" w:rsidP="00005C12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TEXTO GUIA</w:t>
      </w:r>
    </w:p>
    <w:p w14:paraId="7E3AA70E" w14:textId="77777777" w:rsidR="00005C12" w:rsidRDefault="00005C12" w:rsidP="00005C12">
      <w:pPr>
        <w:jc w:val="center"/>
        <w:rPr>
          <w:rFonts w:ascii="Arial" w:hAnsi="Arial" w:cs="Arial"/>
          <w:b/>
        </w:rPr>
      </w:pPr>
    </w:p>
    <w:p w14:paraId="2B27CF3B" w14:textId="77777777" w:rsidR="00005C12" w:rsidRDefault="00005C12" w:rsidP="00005C12">
      <w:pPr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  <w:lang w:val="es-MX"/>
        </w:rPr>
        <w:t>Texto guía para el desarrollo de la asignatura.</w:t>
      </w:r>
    </w:p>
    <w:p w14:paraId="3145E0AD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1980"/>
        <w:gridCol w:w="1440"/>
        <w:gridCol w:w="900"/>
        <w:gridCol w:w="900"/>
        <w:gridCol w:w="2160"/>
      </w:tblGrid>
      <w:tr w:rsidR="00005C12" w:rsidRPr="0031044D" w14:paraId="3C32D495" w14:textId="77777777" w:rsidTr="00005C12">
        <w:trPr>
          <w:trHeight w:val="270"/>
        </w:trPr>
        <w:tc>
          <w:tcPr>
            <w:tcW w:w="1995" w:type="dxa"/>
            <w:shd w:val="clear" w:color="auto" w:fill="002060"/>
            <w:vAlign w:val="center"/>
            <w:hideMark/>
          </w:tcPr>
          <w:p w14:paraId="60C9294F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Titulo</w:t>
            </w:r>
          </w:p>
        </w:tc>
        <w:tc>
          <w:tcPr>
            <w:tcW w:w="1980" w:type="dxa"/>
            <w:shd w:val="clear" w:color="auto" w:fill="002060"/>
            <w:vAlign w:val="center"/>
            <w:hideMark/>
          </w:tcPr>
          <w:p w14:paraId="20429B16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Autor</w:t>
            </w:r>
          </w:p>
        </w:tc>
        <w:tc>
          <w:tcPr>
            <w:tcW w:w="1440" w:type="dxa"/>
            <w:shd w:val="clear" w:color="auto" w:fill="002060"/>
            <w:vAlign w:val="center"/>
            <w:hideMark/>
          </w:tcPr>
          <w:p w14:paraId="3644573C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Editorial</w:t>
            </w:r>
          </w:p>
        </w:tc>
        <w:tc>
          <w:tcPr>
            <w:tcW w:w="900" w:type="dxa"/>
            <w:shd w:val="clear" w:color="auto" w:fill="002060"/>
            <w:vAlign w:val="center"/>
            <w:hideMark/>
          </w:tcPr>
          <w:p w14:paraId="76D37422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Edición</w:t>
            </w:r>
          </w:p>
        </w:tc>
        <w:tc>
          <w:tcPr>
            <w:tcW w:w="900" w:type="dxa"/>
            <w:shd w:val="clear" w:color="auto" w:fill="002060"/>
            <w:vAlign w:val="center"/>
            <w:hideMark/>
          </w:tcPr>
          <w:p w14:paraId="291B264D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Año</w:t>
            </w:r>
          </w:p>
        </w:tc>
        <w:tc>
          <w:tcPr>
            <w:tcW w:w="2160" w:type="dxa"/>
            <w:shd w:val="clear" w:color="auto" w:fill="002060"/>
          </w:tcPr>
          <w:p w14:paraId="11992BD2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Web</w:t>
            </w:r>
          </w:p>
        </w:tc>
      </w:tr>
      <w:tr w:rsidR="00005C12" w:rsidRPr="002D3A6C" w14:paraId="25B2C86A" w14:textId="77777777" w:rsidTr="00005C12">
        <w:trPr>
          <w:trHeight w:val="270"/>
        </w:trPr>
        <w:tc>
          <w:tcPr>
            <w:tcW w:w="1995" w:type="dxa"/>
            <w:shd w:val="clear" w:color="auto" w:fill="auto"/>
            <w:vAlign w:val="center"/>
            <w:hideMark/>
          </w:tcPr>
          <w:p w14:paraId="051221F0" w14:textId="61F98D86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2A0993" w:rsidRPr="002A0993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Formulación y evaluación de proyectos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23ACA472" w14:textId="30BA075E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2A0993" w:rsidRPr="002A0993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Córdoba Padilla, Marcial.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312D5BFE" w14:textId="082890FD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2A0993" w:rsidRPr="002A0993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Ecoe Ediciones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78A40CC1" w14:textId="77777777" w:rsidR="002A0993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</w:p>
          <w:p w14:paraId="6D4E40D2" w14:textId="77777777" w:rsidR="002A0993" w:rsidRDefault="002A0993" w:rsidP="002A0993">
            <w:pPr>
              <w:pStyle w:val="Default"/>
            </w:pPr>
            <w:r>
              <w:t xml:space="preserve">2a </w:t>
            </w:r>
          </w:p>
          <w:p w14:paraId="342EEA0E" w14:textId="2AA78B9F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06D5D935" w14:textId="5E71BB53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2A0993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2011</w:t>
            </w:r>
          </w:p>
        </w:tc>
        <w:tc>
          <w:tcPr>
            <w:tcW w:w="2160" w:type="dxa"/>
          </w:tcPr>
          <w:p w14:paraId="54FA699E" w14:textId="7777777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  <w:lang w:val="es-MX"/>
              </w:rPr>
            </w:pPr>
          </w:p>
        </w:tc>
      </w:tr>
      <w:tr w:rsidR="00005C12" w:rsidRPr="002D3A6C" w14:paraId="75B618ED" w14:textId="77777777" w:rsidTr="00005C12">
        <w:trPr>
          <w:trHeight w:val="270"/>
        </w:trPr>
        <w:tc>
          <w:tcPr>
            <w:tcW w:w="1995" w:type="dxa"/>
            <w:shd w:val="clear" w:color="auto" w:fill="auto"/>
            <w:vAlign w:val="center"/>
            <w:hideMark/>
          </w:tcPr>
          <w:p w14:paraId="56BF4134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23558A9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53970D08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64DBCA3E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5EEA914D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2160" w:type="dxa"/>
          </w:tcPr>
          <w:p w14:paraId="67D51C93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</w:p>
        </w:tc>
      </w:tr>
    </w:tbl>
    <w:p w14:paraId="65E74105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73B63FA5" w14:textId="77777777" w:rsidR="00005C12" w:rsidRDefault="00005C12" w:rsidP="00005C12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BIBLIOGRAFÍA COMPLEMENTARIA</w:t>
      </w:r>
    </w:p>
    <w:p w14:paraId="31B48D2F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769921CE" w14:textId="77777777" w:rsidR="00005C12" w:rsidRDefault="00005C12" w:rsidP="00F60866">
      <w:pPr>
        <w:jc w:val="both"/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</w:rPr>
        <w:t>Libros, textos, revistas, sitios Web, entre otras fuentes de información secundaria que apoyan la fundamentación y desarrollo de contenidos de la asignatura</w:t>
      </w:r>
    </w:p>
    <w:p w14:paraId="6BB2E4F4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1980"/>
        <w:gridCol w:w="1440"/>
        <w:gridCol w:w="900"/>
        <w:gridCol w:w="900"/>
        <w:gridCol w:w="2160"/>
      </w:tblGrid>
      <w:tr w:rsidR="00005C12" w:rsidRPr="0031044D" w14:paraId="235C754B" w14:textId="77777777" w:rsidTr="005F4DA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9064E11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Titulo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1EDAB89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Autor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5DA5393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Editorial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3C52013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Edición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C6C1B12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Año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1A5754C9" w14:textId="77777777" w:rsidR="00005C12" w:rsidRPr="002D3A6C" w:rsidRDefault="00005C12" w:rsidP="005F4DA0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Web</w:t>
            </w:r>
          </w:p>
        </w:tc>
      </w:tr>
      <w:tr w:rsidR="00005C12" w:rsidRPr="002D3A6C" w14:paraId="57DF1638" w14:textId="77777777" w:rsidTr="005F4DA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C82A8" w14:textId="77D4BA9D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6471EF" w:rsidRPr="006471EF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Gestión de proyectos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D3AA6" w14:textId="7FEEEE41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6471EF" w:rsidRPr="006471EF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Raquel Campo Arranz, María del Carmen Domínguez y Víctor Domingo Raya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FE76B" w14:textId="1613D3DA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BB3BAD" w:rsidRPr="00BB3BAD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Ediciones de la 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DCA0A" w14:textId="7777777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CB721" w14:textId="029C23B5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</w:rPr>
            </w:pPr>
            <w:r w:rsidRPr="002D3A6C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 </w:t>
            </w:r>
            <w:r w:rsidR="00BB3BAD">
              <w:rPr>
                <w:rFonts w:ascii="Arial" w:hAnsi="Arial" w:cs="Arial"/>
                <w:bCs/>
                <w:color w:val="000000"/>
                <w:sz w:val="20"/>
                <w:lang w:val="es-MX"/>
              </w:rPr>
              <w:t>2013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2A21" w14:textId="77777777" w:rsidR="00005C12" w:rsidRPr="002D3A6C" w:rsidRDefault="00005C12" w:rsidP="005F4DA0">
            <w:pPr>
              <w:rPr>
                <w:rFonts w:ascii="Arial" w:hAnsi="Arial" w:cs="Arial"/>
                <w:bCs/>
                <w:color w:val="000000"/>
                <w:sz w:val="20"/>
                <w:lang w:val="es-MX"/>
              </w:rPr>
            </w:pPr>
          </w:p>
        </w:tc>
      </w:tr>
      <w:tr w:rsidR="00005C12" w:rsidRPr="002D3A6C" w14:paraId="195C6343" w14:textId="77777777" w:rsidTr="005F4DA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44134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64015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3774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D1E1B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8B7CA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</w:rPr>
            </w:pPr>
            <w:r w:rsidRPr="002D3A6C">
              <w:rPr>
                <w:rFonts w:ascii="Arial" w:hAnsi="Arial" w:cs="Arial"/>
                <w:color w:val="000000"/>
                <w:sz w:val="20"/>
                <w:lang w:val="es-MX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B33F" w14:textId="77777777" w:rsidR="00005C12" w:rsidRPr="002D3A6C" w:rsidRDefault="00005C12" w:rsidP="005F4DA0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</w:p>
        </w:tc>
      </w:tr>
    </w:tbl>
    <w:p w14:paraId="0858C00F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p w14:paraId="4FCCB433" w14:textId="77777777" w:rsidR="00005C12" w:rsidRDefault="00005C12" w:rsidP="00005C12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CIBERGRAFÍA</w:t>
      </w:r>
    </w:p>
    <w:p w14:paraId="7B29DD91" w14:textId="77777777" w:rsidR="00005C12" w:rsidRDefault="00005C12" w:rsidP="00F60866">
      <w:pPr>
        <w:jc w:val="both"/>
        <w:rPr>
          <w:rFonts w:ascii="Arial" w:hAnsi="Arial" w:cs="Arial"/>
          <w:color w:val="000000"/>
        </w:rPr>
      </w:pPr>
    </w:p>
    <w:p w14:paraId="10260A1A" w14:textId="77777777" w:rsidR="00005C12" w:rsidRDefault="00005C12" w:rsidP="00F60866">
      <w:pPr>
        <w:jc w:val="both"/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</w:rPr>
        <w:t>Enlaces recomendados (No mayor a 5)</w:t>
      </w:r>
    </w:p>
    <w:p w14:paraId="1E5E35D4" w14:textId="77777777" w:rsidR="00005C12" w:rsidRDefault="00005C12" w:rsidP="00F60866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5"/>
      </w:tblGrid>
      <w:tr w:rsidR="002D3A6C" w:rsidRPr="001B26FE" w14:paraId="05BE2848" w14:textId="77777777" w:rsidTr="00005C12">
        <w:trPr>
          <w:trHeight w:val="257"/>
        </w:trPr>
        <w:tc>
          <w:tcPr>
            <w:tcW w:w="9375" w:type="dxa"/>
            <w:shd w:val="clear" w:color="auto" w:fill="auto"/>
            <w:vAlign w:val="center"/>
            <w:hideMark/>
          </w:tcPr>
          <w:p w14:paraId="1F43CA34" w14:textId="77777777" w:rsidR="002D3A6C" w:rsidRDefault="002D3A6C" w:rsidP="00EE4A68">
            <w:pPr>
              <w:rPr>
                <w:rFonts w:ascii="Arial" w:hAnsi="Arial" w:cs="Arial"/>
                <w:bCs/>
                <w:color w:val="000000"/>
              </w:rPr>
            </w:pPr>
          </w:p>
          <w:p w14:paraId="06B0EB9C" w14:textId="77777777" w:rsidR="002D3A6C" w:rsidRPr="001B26FE" w:rsidRDefault="002D3A6C" w:rsidP="00EE4A68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  <w:p w14:paraId="4C4B746C" w14:textId="77777777" w:rsidR="002D3A6C" w:rsidRPr="001B26FE" w:rsidRDefault="002D3A6C" w:rsidP="00EE4A68">
            <w:pPr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6B1C0BD9" w14:textId="77777777" w:rsidR="002D3A6C" w:rsidRDefault="002D3A6C" w:rsidP="00C715E8">
      <w:pPr>
        <w:jc w:val="both"/>
        <w:rPr>
          <w:rFonts w:ascii="Arial" w:hAnsi="Arial" w:cs="Arial"/>
          <w:b/>
        </w:rPr>
      </w:pPr>
    </w:p>
    <w:p w14:paraId="2DFF7ECA" w14:textId="77777777" w:rsidR="002D3A6C" w:rsidRPr="001B26FE" w:rsidRDefault="002D3A6C" w:rsidP="00C715E8">
      <w:pPr>
        <w:jc w:val="both"/>
        <w:rPr>
          <w:rFonts w:ascii="Arial" w:hAnsi="Arial" w:cs="Arial"/>
          <w:b/>
        </w:rPr>
      </w:pPr>
    </w:p>
    <w:p w14:paraId="3DAFE812" w14:textId="77777777" w:rsidR="00C715E8" w:rsidRPr="0031044D" w:rsidRDefault="00C715E8" w:rsidP="00C715E8">
      <w:pPr>
        <w:shd w:val="clear" w:color="auto" w:fill="17376E"/>
        <w:jc w:val="both"/>
        <w:rPr>
          <w:rFonts w:ascii="Arial" w:hAnsi="Arial" w:cs="Arial"/>
          <w:b/>
          <w:color w:val="FFFFFF"/>
        </w:rPr>
      </w:pPr>
      <w:r w:rsidRPr="0031044D">
        <w:rPr>
          <w:rFonts w:ascii="Arial" w:hAnsi="Arial" w:cs="Arial"/>
          <w:b/>
          <w:color w:val="FFFFFF"/>
        </w:rPr>
        <w:t>8. CIERRE DE LA ASIGNATURA</w:t>
      </w:r>
    </w:p>
    <w:p w14:paraId="2066C877" w14:textId="77777777" w:rsidR="00C715E8" w:rsidRPr="001B26FE" w:rsidRDefault="00C715E8" w:rsidP="00C715E8">
      <w:pPr>
        <w:jc w:val="both"/>
        <w:rPr>
          <w:rFonts w:ascii="Arial" w:hAnsi="Arial" w:cs="Arial"/>
          <w:b/>
        </w:rPr>
      </w:pPr>
    </w:p>
    <w:p w14:paraId="2225537A" w14:textId="77777777" w:rsidR="00F667A8" w:rsidRPr="001B26FE" w:rsidRDefault="005144A5" w:rsidP="00C715E8">
      <w:pPr>
        <w:jc w:val="both"/>
        <w:rPr>
          <w:rFonts w:ascii="Arial" w:hAnsi="Arial" w:cs="Arial"/>
        </w:rPr>
      </w:pPr>
      <w:r w:rsidRPr="001B26FE">
        <w:rPr>
          <w:rFonts w:ascii="Arial" w:hAnsi="Arial" w:cs="Arial"/>
        </w:rPr>
        <w:t xml:space="preserve">El formato </w:t>
      </w:r>
      <w:r w:rsidR="00F667A8" w:rsidRPr="001B26FE">
        <w:rPr>
          <w:rFonts w:ascii="Arial" w:hAnsi="Arial" w:cs="Arial"/>
        </w:rPr>
        <w:t>F-SGC-365 Formato de Cierre de Curso</w:t>
      </w:r>
      <w:r w:rsidRPr="001B26FE">
        <w:rPr>
          <w:rFonts w:ascii="Arial" w:hAnsi="Arial" w:cs="Arial"/>
        </w:rPr>
        <w:t xml:space="preserve"> posibilita </w:t>
      </w:r>
      <w:r w:rsidR="005A7C4A" w:rsidRPr="001B26FE">
        <w:rPr>
          <w:rFonts w:ascii="Arial" w:hAnsi="Arial" w:cs="Arial"/>
        </w:rPr>
        <w:t xml:space="preserve">el análisis, la reflexión y </w:t>
      </w:r>
      <w:r w:rsidRPr="001B26FE">
        <w:rPr>
          <w:rFonts w:ascii="Arial" w:hAnsi="Arial" w:cs="Arial"/>
        </w:rPr>
        <w:t>la evaluación de lo efectuado al interior del desarrollo de la asignatura a través del periodo académico</w:t>
      </w:r>
      <w:r w:rsidR="005A7C4A" w:rsidRPr="001B26FE">
        <w:rPr>
          <w:rFonts w:ascii="Arial" w:hAnsi="Arial" w:cs="Arial"/>
        </w:rPr>
        <w:t xml:space="preserve"> y actúa como insumo para su posterior evolución.</w:t>
      </w:r>
    </w:p>
    <w:p w14:paraId="0D00256C" w14:textId="77777777" w:rsidR="00F667A8" w:rsidRPr="001B26FE" w:rsidRDefault="00F667A8" w:rsidP="00C715E8">
      <w:pPr>
        <w:jc w:val="both"/>
        <w:rPr>
          <w:rFonts w:ascii="Arial" w:hAnsi="Arial" w:cs="Arial"/>
        </w:rPr>
      </w:pPr>
    </w:p>
    <w:p w14:paraId="59A85941" w14:textId="77777777" w:rsidR="000F690B" w:rsidRPr="001B26FE" w:rsidRDefault="000F690B" w:rsidP="005D11DA">
      <w:pPr>
        <w:jc w:val="center"/>
        <w:rPr>
          <w:rFonts w:ascii="Arial" w:hAnsi="Arial" w:cs="Arial"/>
          <w:b/>
          <w:lang w:val="es-MX"/>
        </w:rPr>
      </w:pPr>
    </w:p>
    <w:p w14:paraId="2A74F538" w14:textId="77777777" w:rsidR="00EF0AA2" w:rsidRPr="0031044D" w:rsidRDefault="00EF0AA2" w:rsidP="002D3A6C">
      <w:pPr>
        <w:shd w:val="clear" w:color="auto" w:fill="002060"/>
        <w:jc w:val="center"/>
        <w:rPr>
          <w:rFonts w:ascii="Arial" w:hAnsi="Arial" w:cs="Arial"/>
          <w:b/>
          <w:color w:val="FFFFFF"/>
          <w:lang w:val="es-MX"/>
        </w:rPr>
      </w:pPr>
      <w:r w:rsidRPr="0031044D">
        <w:rPr>
          <w:rFonts w:ascii="Arial" w:hAnsi="Arial" w:cs="Arial"/>
          <w:b/>
          <w:color w:val="FFFFFF"/>
          <w:lang w:val="es-MX"/>
        </w:rPr>
        <w:t>CONTROL DE CAMBIOS</w:t>
      </w:r>
      <w:r w:rsidR="00315F15" w:rsidRPr="0031044D">
        <w:rPr>
          <w:rFonts w:ascii="Arial" w:hAnsi="Arial" w:cs="Arial"/>
          <w:b/>
          <w:color w:val="FFFFFF"/>
          <w:lang w:val="es-MX"/>
        </w:rPr>
        <w:t xml:space="preserve"> DE LA CARTA DESCRIPTIVA</w:t>
      </w:r>
    </w:p>
    <w:p w14:paraId="63F040AE" w14:textId="77777777" w:rsidR="00C66AFB" w:rsidRPr="001B26FE" w:rsidRDefault="00C66AFB" w:rsidP="00DC5778">
      <w:pPr>
        <w:jc w:val="center"/>
        <w:rPr>
          <w:rFonts w:ascii="Arial" w:hAnsi="Arial" w:cs="Arial"/>
          <w:b/>
          <w:lang w:val="es-MX"/>
        </w:rPr>
      </w:pPr>
    </w:p>
    <w:tbl>
      <w:tblPr>
        <w:tblW w:w="4903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64"/>
        <w:gridCol w:w="3278"/>
        <w:gridCol w:w="3278"/>
        <w:gridCol w:w="1594"/>
      </w:tblGrid>
      <w:tr w:rsidR="00EA5FE2" w:rsidRPr="00EA5FE2" w14:paraId="5A1C31A5" w14:textId="77777777" w:rsidTr="007624A6">
        <w:trPr>
          <w:trHeight w:val="597"/>
        </w:trPr>
        <w:tc>
          <w:tcPr>
            <w:tcW w:w="577" w:type="pct"/>
            <w:shd w:val="clear" w:color="auto" w:fill="002060"/>
            <w:vAlign w:val="center"/>
          </w:tcPr>
          <w:p w14:paraId="12EE3D2A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>
              <w:rPr>
                <w:rFonts w:ascii="Arial" w:hAnsi="Arial" w:cs="Arial"/>
                <w:b/>
                <w:color w:val="FFFFFF"/>
                <w:sz w:val="22"/>
                <w:lang w:val="es-MX"/>
              </w:rPr>
              <w:t>Versión</w:t>
            </w:r>
          </w:p>
        </w:tc>
        <w:tc>
          <w:tcPr>
            <w:tcW w:w="1779" w:type="pct"/>
            <w:shd w:val="clear" w:color="auto" w:fill="002060"/>
            <w:vAlign w:val="center"/>
          </w:tcPr>
          <w:p w14:paraId="58AD2197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>Descripción del cambio</w:t>
            </w:r>
          </w:p>
        </w:tc>
        <w:tc>
          <w:tcPr>
            <w:tcW w:w="1779" w:type="pct"/>
            <w:shd w:val="clear" w:color="auto" w:fill="002060"/>
            <w:vAlign w:val="center"/>
          </w:tcPr>
          <w:p w14:paraId="04EE7394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>Razón del cambio</w:t>
            </w:r>
          </w:p>
        </w:tc>
        <w:tc>
          <w:tcPr>
            <w:tcW w:w="865" w:type="pct"/>
            <w:shd w:val="clear" w:color="auto" w:fill="002060"/>
            <w:vAlign w:val="center"/>
          </w:tcPr>
          <w:p w14:paraId="4AD4A073" w14:textId="77777777" w:rsidR="00EA5FE2" w:rsidRPr="00EA5FE2" w:rsidRDefault="00EA5FE2" w:rsidP="002D3A6C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>
              <w:rPr>
                <w:rFonts w:ascii="Arial" w:hAnsi="Arial" w:cs="Arial"/>
                <w:b/>
                <w:color w:val="FFFFFF"/>
                <w:sz w:val="22"/>
                <w:lang w:val="es-MX"/>
              </w:rPr>
              <w:t>Fecha</w:t>
            </w: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 xml:space="preserve"> de actualización</w:t>
            </w:r>
          </w:p>
        </w:tc>
      </w:tr>
      <w:tr w:rsidR="00EA5FE2" w:rsidRPr="00EA5FE2" w14:paraId="1311C63D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06A966EE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1</w:t>
            </w:r>
          </w:p>
        </w:tc>
        <w:tc>
          <w:tcPr>
            <w:tcW w:w="1779" w:type="pct"/>
            <w:vAlign w:val="center"/>
          </w:tcPr>
          <w:p w14:paraId="2BDE5FBA" w14:textId="77777777" w:rsidR="00EA5FE2" w:rsidRPr="00EA5FE2" w:rsidRDefault="00EA5FE2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0D0B1CF1" w14:textId="77777777" w:rsidR="00EA5FE2" w:rsidRPr="00EA5FE2" w:rsidRDefault="00EA5FE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7E621021" w14:textId="77777777" w:rsidR="00EA5FE2" w:rsidRPr="00EA5FE2" w:rsidRDefault="00EA5FE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EA5FE2" w:rsidRPr="00EA5FE2" w14:paraId="49E9ACAF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2BEEDC91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2</w:t>
            </w:r>
          </w:p>
        </w:tc>
        <w:tc>
          <w:tcPr>
            <w:tcW w:w="1779" w:type="pct"/>
            <w:vAlign w:val="center"/>
          </w:tcPr>
          <w:p w14:paraId="05906851" w14:textId="77777777" w:rsidR="00EA5FE2" w:rsidRPr="00EA5FE2" w:rsidRDefault="00EA5FE2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0FFEA367" w14:textId="77777777" w:rsidR="00EA5FE2" w:rsidRPr="00EA5FE2" w:rsidRDefault="00EA5FE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36CF4DD5" w14:textId="77777777" w:rsidR="00EA5FE2" w:rsidRPr="00EA5FE2" w:rsidRDefault="00EA5FE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EA5FE2" w:rsidRPr="00EA5FE2" w14:paraId="470906BE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24929A48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3</w:t>
            </w:r>
          </w:p>
        </w:tc>
        <w:tc>
          <w:tcPr>
            <w:tcW w:w="1779" w:type="pct"/>
            <w:vAlign w:val="center"/>
          </w:tcPr>
          <w:p w14:paraId="2735746E" w14:textId="77777777" w:rsidR="00EA5FE2" w:rsidRPr="00EA5FE2" w:rsidRDefault="00EA5FE2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48C0633F" w14:textId="77777777" w:rsidR="00EA5FE2" w:rsidRPr="00EA5FE2" w:rsidRDefault="00EA5FE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17AC4613" w14:textId="77777777" w:rsidR="00EA5FE2" w:rsidRPr="00EA5FE2" w:rsidRDefault="00EA5FE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EA5FE2" w:rsidRPr="00EA5FE2" w14:paraId="31621C5F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40547792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4</w:t>
            </w:r>
          </w:p>
        </w:tc>
        <w:tc>
          <w:tcPr>
            <w:tcW w:w="1779" w:type="pct"/>
            <w:vAlign w:val="center"/>
          </w:tcPr>
          <w:p w14:paraId="037BFFFF" w14:textId="77777777" w:rsidR="00EA5FE2" w:rsidRPr="00EA5FE2" w:rsidRDefault="00EA5FE2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471898F3" w14:textId="77777777" w:rsidR="00EA5FE2" w:rsidRPr="00EA5FE2" w:rsidRDefault="00EA5FE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15B08EC7" w14:textId="77777777" w:rsidR="00EA5FE2" w:rsidRPr="00EA5FE2" w:rsidRDefault="00EA5FE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EA5FE2" w:rsidRPr="00EA5FE2" w14:paraId="49AC6DA3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1BE72535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5</w:t>
            </w:r>
          </w:p>
        </w:tc>
        <w:tc>
          <w:tcPr>
            <w:tcW w:w="1779" w:type="pct"/>
            <w:vAlign w:val="center"/>
          </w:tcPr>
          <w:p w14:paraId="0D8B1AAE" w14:textId="77777777" w:rsidR="00EA5FE2" w:rsidRPr="00EA5FE2" w:rsidRDefault="00EA5FE2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2C8B3012" w14:textId="77777777" w:rsidR="00EA5FE2" w:rsidRPr="00EA5FE2" w:rsidRDefault="00EA5FE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72BFF87B" w14:textId="77777777" w:rsidR="00EA5FE2" w:rsidRPr="00EA5FE2" w:rsidRDefault="00EA5FE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EA5FE2" w:rsidRPr="00EA5FE2" w14:paraId="31A0D814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76F6CFDE" w14:textId="77777777" w:rsidR="00EA5FE2" w:rsidRPr="00EA5FE2" w:rsidRDefault="00005C12" w:rsidP="005A774C">
            <w:pPr>
              <w:pStyle w:val="Ttulo5"/>
              <w:spacing w:before="0" w:after="0"/>
              <w:jc w:val="center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  <w:r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  <w:t>6</w:t>
            </w:r>
          </w:p>
        </w:tc>
        <w:tc>
          <w:tcPr>
            <w:tcW w:w="1779" w:type="pct"/>
            <w:vAlign w:val="center"/>
          </w:tcPr>
          <w:p w14:paraId="759166B0" w14:textId="77777777" w:rsidR="00EA5FE2" w:rsidRPr="00EA5FE2" w:rsidRDefault="00EA5FE2" w:rsidP="007E6E97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661D75A1" w14:textId="77777777" w:rsidR="00EA5FE2" w:rsidRPr="00EA5FE2" w:rsidRDefault="00EA5FE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13369FE5" w14:textId="77777777" w:rsidR="00EA5FE2" w:rsidRPr="00EA5FE2" w:rsidRDefault="00EA5FE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EA5FE2" w:rsidRPr="00EA5FE2" w14:paraId="75FE171E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028E407A" w14:textId="77777777" w:rsidR="00EA5FE2" w:rsidRPr="00EA5FE2" w:rsidRDefault="00005C12" w:rsidP="005A774C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7</w:t>
            </w:r>
          </w:p>
        </w:tc>
        <w:tc>
          <w:tcPr>
            <w:tcW w:w="1779" w:type="pct"/>
            <w:vAlign w:val="center"/>
          </w:tcPr>
          <w:p w14:paraId="264C2731" w14:textId="77777777" w:rsidR="00EA5FE2" w:rsidRPr="00EA5FE2" w:rsidRDefault="00EA5FE2" w:rsidP="00315F15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52885659" w14:textId="77777777" w:rsidR="00EA5FE2" w:rsidRPr="00EA5FE2" w:rsidRDefault="00EA5FE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5365731E" w14:textId="77777777" w:rsidR="00EA5FE2" w:rsidRPr="00EA5FE2" w:rsidRDefault="00EA5FE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005C12" w:rsidRPr="00EA5FE2" w14:paraId="45C624AE" w14:textId="77777777" w:rsidTr="007624A6">
        <w:trPr>
          <w:trHeight w:val="332"/>
        </w:trPr>
        <w:tc>
          <w:tcPr>
            <w:tcW w:w="577" w:type="pct"/>
            <w:vAlign w:val="center"/>
          </w:tcPr>
          <w:p w14:paraId="2FC9D635" w14:textId="77777777" w:rsidR="00005C12" w:rsidRDefault="00005C12" w:rsidP="005A774C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8</w:t>
            </w:r>
          </w:p>
        </w:tc>
        <w:tc>
          <w:tcPr>
            <w:tcW w:w="1779" w:type="pct"/>
            <w:vAlign w:val="center"/>
          </w:tcPr>
          <w:p w14:paraId="6D2B6FEA" w14:textId="77777777" w:rsidR="00005C12" w:rsidRPr="00EA5FE2" w:rsidRDefault="00005C12" w:rsidP="00315F15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36715AD8" w14:textId="77777777" w:rsidR="00005C12" w:rsidRPr="00EA5FE2" w:rsidRDefault="00005C12" w:rsidP="00DE387B">
            <w:pPr>
              <w:pStyle w:val="Ttulo5"/>
              <w:spacing w:before="0" w:after="0"/>
              <w:rPr>
                <w:rFonts w:ascii="Arial" w:hAnsi="Arial" w:cs="Arial"/>
                <w:b w:val="0"/>
                <w:i w:val="0"/>
                <w:sz w:val="22"/>
                <w:szCs w:val="24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35B6ED9B" w14:textId="77777777" w:rsidR="00005C12" w:rsidRPr="00EA5FE2" w:rsidRDefault="00005C12" w:rsidP="00533135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</w:tbl>
    <w:p w14:paraId="5D7A0B17" w14:textId="77777777" w:rsidR="0021474C" w:rsidRPr="001B26FE" w:rsidRDefault="0021474C" w:rsidP="007E6E97">
      <w:pPr>
        <w:rPr>
          <w:rFonts w:ascii="Arial" w:hAnsi="Arial" w:cs="Arial"/>
          <w:lang w:val="es-CO"/>
        </w:rPr>
      </w:pPr>
    </w:p>
    <w:sectPr w:rsidR="0021474C" w:rsidRPr="001B26FE" w:rsidSect="00315F15">
      <w:headerReference w:type="default" r:id="rId8"/>
      <w:footerReference w:type="even" r:id="rId9"/>
      <w:footerReference w:type="default" r:id="rId10"/>
      <w:pgSz w:w="12242" w:h="15842" w:code="1"/>
      <w:pgMar w:top="1418" w:right="1418" w:bottom="1418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F7F57" w14:textId="77777777" w:rsidR="00A86D3A" w:rsidRDefault="00A86D3A">
      <w:r>
        <w:separator/>
      </w:r>
    </w:p>
  </w:endnote>
  <w:endnote w:type="continuationSeparator" w:id="0">
    <w:p w14:paraId="504CF3C0" w14:textId="77777777" w:rsidR="00A86D3A" w:rsidRDefault="00A86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Arial 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8FBBE" w14:textId="77777777" w:rsidR="009943F4" w:rsidRDefault="009943F4" w:rsidP="00631DD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68EA322" w14:textId="77777777" w:rsidR="009943F4" w:rsidRDefault="009943F4" w:rsidP="009A0F7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80"/>
      <w:gridCol w:w="2160"/>
      <w:gridCol w:w="2520"/>
      <w:gridCol w:w="1980"/>
      <w:gridCol w:w="1620"/>
    </w:tblGrid>
    <w:tr w:rsidR="006B154B" w:rsidRPr="006F5207" w14:paraId="5B78B18C" w14:textId="77777777" w:rsidTr="00644CE8">
      <w:trPr>
        <w:trHeight w:val="442"/>
      </w:trPr>
      <w:tc>
        <w:tcPr>
          <w:tcW w:w="1080" w:type="dxa"/>
        </w:tcPr>
        <w:p w14:paraId="289E33B8" w14:textId="77777777" w:rsidR="006F5207" w:rsidRPr="00B73DD5" w:rsidRDefault="006F5207" w:rsidP="00315F15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V</w:t>
          </w:r>
          <w:r w:rsidR="00060E75">
            <w:rPr>
              <w:rFonts w:ascii="Arial" w:hAnsi="Arial"/>
              <w:sz w:val="16"/>
              <w:szCs w:val="16"/>
              <w:lang w:val="es-ES" w:eastAsia="es-ES"/>
            </w:rPr>
            <w:t xml:space="preserve">ersión: </w:t>
          </w:r>
          <w:r w:rsidR="00315F15">
            <w:rPr>
              <w:rFonts w:ascii="Arial" w:hAnsi="Arial"/>
              <w:sz w:val="16"/>
              <w:szCs w:val="16"/>
              <w:lang w:val="es-ES" w:eastAsia="es-ES"/>
            </w:rPr>
            <w:t>5</w:t>
          </w:r>
        </w:p>
      </w:tc>
      <w:tc>
        <w:tcPr>
          <w:tcW w:w="2160" w:type="dxa"/>
        </w:tcPr>
        <w:p w14:paraId="5832F0D6" w14:textId="77777777" w:rsidR="006F5207" w:rsidRPr="00B73DD5" w:rsidRDefault="006F5207" w:rsidP="00DE7FF1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Vigente desde:</w:t>
          </w:r>
          <w:r w:rsidRPr="00B73DD5">
            <w:rPr>
              <w:rFonts w:ascii="Arial" w:hAnsi="Arial"/>
              <w:b/>
              <w:sz w:val="16"/>
              <w:szCs w:val="16"/>
              <w:lang w:val="es-ES" w:eastAsia="es-ES"/>
            </w:rPr>
            <w:t xml:space="preserve"> </w:t>
          </w:r>
          <w:r w:rsidR="00DE7FF1">
            <w:rPr>
              <w:rFonts w:ascii="Arial" w:hAnsi="Arial"/>
              <w:b/>
              <w:sz w:val="16"/>
              <w:szCs w:val="16"/>
              <w:lang w:val="es-ES" w:eastAsia="es-ES"/>
            </w:rPr>
            <w:t>13</w:t>
          </w:r>
          <w:r w:rsidR="00060E75">
            <w:rPr>
              <w:rFonts w:ascii="Arial" w:hAnsi="Arial"/>
              <w:b/>
              <w:sz w:val="16"/>
              <w:szCs w:val="16"/>
              <w:lang w:val="es-ES" w:eastAsia="es-ES"/>
            </w:rPr>
            <w:t>/</w:t>
          </w:r>
          <w:r w:rsidR="00315F15">
            <w:rPr>
              <w:rFonts w:ascii="Arial" w:hAnsi="Arial"/>
              <w:b/>
              <w:sz w:val="16"/>
              <w:szCs w:val="16"/>
              <w:lang w:val="es-ES" w:eastAsia="es-ES"/>
            </w:rPr>
            <w:t>0</w:t>
          </w:r>
          <w:r w:rsidR="00DE7FF1">
            <w:rPr>
              <w:rFonts w:ascii="Arial" w:hAnsi="Arial"/>
              <w:b/>
              <w:sz w:val="16"/>
              <w:szCs w:val="16"/>
              <w:lang w:val="es-ES" w:eastAsia="es-ES"/>
            </w:rPr>
            <w:t>9</w:t>
          </w:r>
          <w:r w:rsidR="00060E75">
            <w:rPr>
              <w:rFonts w:ascii="Arial" w:hAnsi="Arial"/>
              <w:b/>
              <w:sz w:val="16"/>
              <w:szCs w:val="16"/>
              <w:lang w:val="es-ES" w:eastAsia="es-ES"/>
            </w:rPr>
            <w:t>/20</w:t>
          </w:r>
          <w:r w:rsidR="00315F15">
            <w:rPr>
              <w:rFonts w:ascii="Arial" w:hAnsi="Arial"/>
              <w:b/>
              <w:sz w:val="16"/>
              <w:szCs w:val="16"/>
              <w:lang w:val="es-ES" w:eastAsia="es-ES"/>
            </w:rPr>
            <w:t>22</w:t>
          </w:r>
        </w:p>
      </w:tc>
      <w:tc>
        <w:tcPr>
          <w:tcW w:w="2520" w:type="dxa"/>
        </w:tcPr>
        <w:p w14:paraId="354E1729" w14:textId="77777777" w:rsidR="006F5207" w:rsidRPr="00B73DD5" w:rsidRDefault="006F5207" w:rsidP="00446EE6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Aprobó:  </w:t>
          </w:r>
          <w:r w:rsidR="00446EE6">
            <w:rPr>
              <w:rFonts w:ascii="Arial" w:hAnsi="Arial"/>
              <w:sz w:val="16"/>
              <w:szCs w:val="16"/>
              <w:lang w:val="es-ES" w:eastAsia="es-ES"/>
            </w:rPr>
            <w:t>Director Planeación</w:t>
          </w:r>
        </w:p>
      </w:tc>
      <w:tc>
        <w:tcPr>
          <w:tcW w:w="1980" w:type="dxa"/>
        </w:tcPr>
        <w:p w14:paraId="0FDB5C6F" w14:textId="77777777" w:rsidR="006F5207" w:rsidRPr="00B73DD5" w:rsidRDefault="006F5207" w:rsidP="00446EE6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Código:  F–SGQ–071</w:t>
          </w:r>
        </w:p>
      </w:tc>
      <w:tc>
        <w:tcPr>
          <w:tcW w:w="1620" w:type="dxa"/>
        </w:tcPr>
        <w:p w14:paraId="6D75CE4F" w14:textId="77777777" w:rsidR="006F5207" w:rsidRPr="00B73DD5" w:rsidRDefault="006F5207" w:rsidP="00B73DD5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Página 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begin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instrText xml:space="preserve"> PAGE </w:instrTex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separate"/>
          </w:r>
          <w:r w:rsidR="00005C12">
            <w:rPr>
              <w:rFonts w:ascii="Arial" w:hAnsi="Arial"/>
              <w:noProof/>
              <w:sz w:val="16"/>
              <w:szCs w:val="16"/>
              <w:lang w:val="es-ES" w:eastAsia="es-ES"/>
            </w:rPr>
            <w:t>4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end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 de 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begin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instrText xml:space="preserve"> NUMPAGES </w:instrTex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separate"/>
          </w:r>
          <w:r w:rsidR="00005C12">
            <w:rPr>
              <w:rFonts w:ascii="Arial" w:hAnsi="Arial"/>
              <w:noProof/>
              <w:sz w:val="16"/>
              <w:szCs w:val="16"/>
              <w:lang w:val="es-ES" w:eastAsia="es-ES"/>
            </w:rPr>
            <w:t>5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404023A6" w14:textId="77777777" w:rsidR="009943F4" w:rsidRDefault="009943F4" w:rsidP="009A0F7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F2826" w14:textId="77777777" w:rsidR="00A86D3A" w:rsidRDefault="00A86D3A">
      <w:r>
        <w:separator/>
      </w:r>
    </w:p>
  </w:footnote>
  <w:footnote w:type="continuationSeparator" w:id="0">
    <w:p w14:paraId="077676C1" w14:textId="77777777" w:rsidR="00A86D3A" w:rsidRDefault="00A86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C97BB" w14:textId="77777777" w:rsidR="009943F4" w:rsidRDefault="009943F4">
    <w:pPr>
      <w:pStyle w:val="Encabezado"/>
    </w:pPr>
  </w:p>
  <w:tbl>
    <w:tblPr>
      <w:tblW w:w="489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6"/>
      <w:gridCol w:w="5497"/>
    </w:tblGrid>
    <w:tr w:rsidR="006B154B" w:rsidRPr="001011BA" w14:paraId="5DF99BC0" w14:textId="77777777" w:rsidTr="00644CE8">
      <w:trPr>
        <w:jc w:val="center"/>
      </w:trPr>
      <w:tc>
        <w:tcPr>
          <w:tcW w:w="2010" w:type="pct"/>
          <w:vAlign w:val="center"/>
        </w:tcPr>
        <w:p w14:paraId="7245A6FD" w14:textId="57150AEC" w:rsidR="006B154B" w:rsidRPr="00B73DD5" w:rsidRDefault="003A05DB" w:rsidP="006B154B">
          <w:pPr>
            <w:pStyle w:val="Encabezado"/>
            <w:spacing w:before="40" w:after="40"/>
            <w:jc w:val="center"/>
            <w:rPr>
              <w:rFonts w:ascii="Arial" w:hAnsi="Arial" w:cs="Arial"/>
              <w:b/>
              <w:sz w:val="16"/>
              <w:szCs w:val="16"/>
              <w:lang w:val="es-ES" w:eastAsia="es-ES"/>
            </w:rPr>
          </w:pPr>
          <w:r>
            <w:rPr>
              <w:noProof/>
              <w:sz w:val="16"/>
              <w:szCs w:val="16"/>
              <w:lang w:val="es-ES" w:eastAsia="es-ES"/>
            </w:rPr>
            <w:drawing>
              <wp:inline distT="0" distB="0" distL="0" distR="0" wp14:anchorId="320AE172" wp14:editId="6D5E55F8">
                <wp:extent cx="2115185" cy="791845"/>
                <wp:effectExtent l="0" t="0" r="0" b="0"/>
                <wp:docPr id="1" name="Imagen 1" descr="Logo-vigil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vigila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4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5185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0" w:type="pct"/>
          <w:vAlign w:val="center"/>
        </w:tcPr>
        <w:p w14:paraId="752431BE" w14:textId="77777777" w:rsidR="006B154B" w:rsidRPr="006B154B" w:rsidRDefault="006B154B" w:rsidP="006B154B">
          <w:pPr>
            <w:spacing w:before="40" w:after="40"/>
            <w:jc w:val="center"/>
            <w:rPr>
              <w:rFonts w:ascii="Arial" w:hAnsi="Arial" w:cs="Arial"/>
              <w:iCs/>
              <w:sz w:val="8"/>
              <w:szCs w:val="8"/>
            </w:rPr>
          </w:pPr>
        </w:p>
        <w:p w14:paraId="08952D5A" w14:textId="77777777" w:rsidR="006B154B" w:rsidRPr="006B154B" w:rsidRDefault="006B154B" w:rsidP="00B17FE3">
          <w:pPr>
            <w:jc w:val="center"/>
            <w:rPr>
              <w:rFonts w:ascii="Arial" w:hAnsi="Arial" w:cs="Arial"/>
              <w:sz w:val="8"/>
              <w:szCs w:val="8"/>
              <w:lang w:val="es-MX"/>
            </w:rPr>
          </w:pPr>
          <w:r w:rsidRPr="006B154B">
            <w:rPr>
              <w:rFonts w:ascii="Arial" w:eastAsia="Calibri" w:hAnsi="Arial" w:cs="Arial"/>
              <w:b/>
              <w:bCs/>
              <w:sz w:val="28"/>
              <w:szCs w:val="28"/>
              <w:lang w:eastAsia="en-US"/>
            </w:rPr>
            <w:t xml:space="preserve">CARTA DESCRIPTIVA </w:t>
          </w:r>
        </w:p>
      </w:tc>
    </w:tr>
  </w:tbl>
  <w:p w14:paraId="4BD90E95" w14:textId="77777777" w:rsidR="006B154B" w:rsidRPr="006B154B" w:rsidRDefault="006B154B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/>
        <w:color w:val="auto"/>
      </w:rPr>
    </w:lvl>
  </w:abstractNum>
  <w:abstractNum w:abstractNumId="2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/>
        <w:color w:val="au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854296A"/>
    <w:multiLevelType w:val="multilevel"/>
    <w:tmpl w:val="1C74EA4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5669A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5" w15:restartNumberingAfterBreak="0">
    <w:nsid w:val="18D90220"/>
    <w:multiLevelType w:val="hybridMultilevel"/>
    <w:tmpl w:val="59E664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463C5"/>
    <w:multiLevelType w:val="hybridMultilevel"/>
    <w:tmpl w:val="B3821D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97556"/>
    <w:multiLevelType w:val="hybridMultilevel"/>
    <w:tmpl w:val="B5C26674"/>
    <w:lvl w:ilvl="0" w:tplc="6008A230">
      <w:start w:val="1"/>
      <w:numFmt w:val="bullet"/>
      <w:lvlText w:val="o"/>
      <w:lvlJc w:val="left"/>
      <w:pPr>
        <w:tabs>
          <w:tab w:val="num" w:pos="567"/>
        </w:tabs>
        <w:ind w:left="567" w:hanging="567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81C18"/>
    <w:multiLevelType w:val="hybridMultilevel"/>
    <w:tmpl w:val="005280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463F0"/>
    <w:multiLevelType w:val="hybridMultilevel"/>
    <w:tmpl w:val="638ED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602ED"/>
    <w:multiLevelType w:val="hybridMultilevel"/>
    <w:tmpl w:val="4F980AB0"/>
    <w:lvl w:ilvl="0" w:tplc="0C0A0015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982719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D5A61B0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13" w15:restartNumberingAfterBreak="0">
    <w:nsid w:val="3FF14FE5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14" w15:restartNumberingAfterBreak="0">
    <w:nsid w:val="48355792"/>
    <w:multiLevelType w:val="multilevel"/>
    <w:tmpl w:val="6CB00F1A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4D7F4D2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4DAB4F06"/>
    <w:multiLevelType w:val="hybridMultilevel"/>
    <w:tmpl w:val="CF2A2C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8F1BBE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18" w15:restartNumberingAfterBreak="0">
    <w:nsid w:val="5470222E"/>
    <w:multiLevelType w:val="hybridMultilevel"/>
    <w:tmpl w:val="C922D994"/>
    <w:lvl w:ilvl="0" w:tplc="240A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6F30A3"/>
    <w:multiLevelType w:val="singleLevel"/>
    <w:tmpl w:val="0966F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vertAlign w:val="baseline"/>
      </w:rPr>
    </w:lvl>
  </w:abstractNum>
  <w:abstractNum w:abstractNumId="20" w15:restartNumberingAfterBreak="0">
    <w:nsid w:val="73E6210F"/>
    <w:multiLevelType w:val="hybridMultilevel"/>
    <w:tmpl w:val="C9CE8B5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140F96"/>
    <w:multiLevelType w:val="hybridMultilevel"/>
    <w:tmpl w:val="668806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7"/>
  </w:num>
  <w:num w:numId="4">
    <w:abstractNumId w:val="10"/>
  </w:num>
  <w:num w:numId="5">
    <w:abstractNumId w:val="17"/>
  </w:num>
  <w:num w:numId="6">
    <w:abstractNumId w:val="18"/>
  </w:num>
  <w:num w:numId="7">
    <w:abstractNumId w:val="11"/>
  </w:num>
  <w:num w:numId="8">
    <w:abstractNumId w:val="12"/>
  </w:num>
  <w:num w:numId="9">
    <w:abstractNumId w:val="13"/>
  </w:num>
  <w:num w:numId="10">
    <w:abstractNumId w:val="19"/>
  </w:num>
  <w:num w:numId="11">
    <w:abstractNumId w:val="4"/>
  </w:num>
  <w:num w:numId="12">
    <w:abstractNumId w:val="6"/>
  </w:num>
  <w:num w:numId="13">
    <w:abstractNumId w:val="0"/>
  </w:num>
  <w:num w:numId="14">
    <w:abstractNumId w:val="14"/>
  </w:num>
  <w:num w:numId="15">
    <w:abstractNumId w:val="21"/>
  </w:num>
  <w:num w:numId="16">
    <w:abstractNumId w:val="8"/>
  </w:num>
  <w:num w:numId="17">
    <w:abstractNumId w:val="1"/>
  </w:num>
  <w:num w:numId="18">
    <w:abstractNumId w:val="2"/>
  </w:num>
  <w:num w:numId="19">
    <w:abstractNumId w:val="5"/>
  </w:num>
  <w:num w:numId="20">
    <w:abstractNumId w:val="16"/>
  </w:num>
  <w:num w:numId="21">
    <w:abstractNumId w:val="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C9"/>
    <w:rsid w:val="00002287"/>
    <w:rsid w:val="00005C12"/>
    <w:rsid w:val="00021C21"/>
    <w:rsid w:val="000322EA"/>
    <w:rsid w:val="00037854"/>
    <w:rsid w:val="00060E75"/>
    <w:rsid w:val="000621DE"/>
    <w:rsid w:val="0006302F"/>
    <w:rsid w:val="00067D93"/>
    <w:rsid w:val="00075E6C"/>
    <w:rsid w:val="000841A3"/>
    <w:rsid w:val="000866C9"/>
    <w:rsid w:val="00097040"/>
    <w:rsid w:val="00097BA6"/>
    <w:rsid w:val="000B4993"/>
    <w:rsid w:val="000E03DD"/>
    <w:rsid w:val="000F690B"/>
    <w:rsid w:val="001023B6"/>
    <w:rsid w:val="00103F25"/>
    <w:rsid w:val="00107F90"/>
    <w:rsid w:val="00115231"/>
    <w:rsid w:val="001202E0"/>
    <w:rsid w:val="001225F8"/>
    <w:rsid w:val="00124DC8"/>
    <w:rsid w:val="001372A2"/>
    <w:rsid w:val="001558ED"/>
    <w:rsid w:val="00162592"/>
    <w:rsid w:val="00174C10"/>
    <w:rsid w:val="0018150E"/>
    <w:rsid w:val="00191314"/>
    <w:rsid w:val="00193A76"/>
    <w:rsid w:val="0019596A"/>
    <w:rsid w:val="001A68DC"/>
    <w:rsid w:val="001A6970"/>
    <w:rsid w:val="001B26FE"/>
    <w:rsid w:val="001B750F"/>
    <w:rsid w:val="001C7D98"/>
    <w:rsid w:val="001D72AB"/>
    <w:rsid w:val="001E117D"/>
    <w:rsid w:val="001E55F4"/>
    <w:rsid w:val="001F1B9E"/>
    <w:rsid w:val="001F764F"/>
    <w:rsid w:val="00204776"/>
    <w:rsid w:val="002128DA"/>
    <w:rsid w:val="00212AB5"/>
    <w:rsid w:val="002146AA"/>
    <w:rsid w:val="0021474C"/>
    <w:rsid w:val="0023439D"/>
    <w:rsid w:val="0024615B"/>
    <w:rsid w:val="00246A0A"/>
    <w:rsid w:val="002517A1"/>
    <w:rsid w:val="00253DD3"/>
    <w:rsid w:val="00263CF0"/>
    <w:rsid w:val="00270FB9"/>
    <w:rsid w:val="00284CF7"/>
    <w:rsid w:val="00284D95"/>
    <w:rsid w:val="002865F7"/>
    <w:rsid w:val="002915ED"/>
    <w:rsid w:val="002942E5"/>
    <w:rsid w:val="002A094B"/>
    <w:rsid w:val="002A0993"/>
    <w:rsid w:val="002A14A1"/>
    <w:rsid w:val="002B6F14"/>
    <w:rsid w:val="002C4DC4"/>
    <w:rsid w:val="002D3A6C"/>
    <w:rsid w:val="002D57E6"/>
    <w:rsid w:val="002E6184"/>
    <w:rsid w:val="0031044D"/>
    <w:rsid w:val="00310D35"/>
    <w:rsid w:val="003149E3"/>
    <w:rsid w:val="00315992"/>
    <w:rsid w:val="00315F15"/>
    <w:rsid w:val="00320CAE"/>
    <w:rsid w:val="0032620D"/>
    <w:rsid w:val="00330A55"/>
    <w:rsid w:val="003422C5"/>
    <w:rsid w:val="003462C0"/>
    <w:rsid w:val="00351A32"/>
    <w:rsid w:val="003523BC"/>
    <w:rsid w:val="00353478"/>
    <w:rsid w:val="00355553"/>
    <w:rsid w:val="00355F62"/>
    <w:rsid w:val="00357B38"/>
    <w:rsid w:val="003643E2"/>
    <w:rsid w:val="00367CA6"/>
    <w:rsid w:val="003713D3"/>
    <w:rsid w:val="0037674B"/>
    <w:rsid w:val="00376AD0"/>
    <w:rsid w:val="00376B41"/>
    <w:rsid w:val="00385B98"/>
    <w:rsid w:val="00391965"/>
    <w:rsid w:val="00397964"/>
    <w:rsid w:val="003A05DB"/>
    <w:rsid w:val="003B132B"/>
    <w:rsid w:val="003D0AC0"/>
    <w:rsid w:val="003D111E"/>
    <w:rsid w:val="003E4124"/>
    <w:rsid w:val="004008BF"/>
    <w:rsid w:val="00402BCF"/>
    <w:rsid w:val="00403D02"/>
    <w:rsid w:val="0040595F"/>
    <w:rsid w:val="004074E5"/>
    <w:rsid w:val="00411B04"/>
    <w:rsid w:val="00414F62"/>
    <w:rsid w:val="00415B04"/>
    <w:rsid w:val="004165BA"/>
    <w:rsid w:val="00436BA8"/>
    <w:rsid w:val="004447E2"/>
    <w:rsid w:val="00446EE6"/>
    <w:rsid w:val="0048737A"/>
    <w:rsid w:val="004A0AA0"/>
    <w:rsid w:val="004B0D82"/>
    <w:rsid w:val="004B4C2B"/>
    <w:rsid w:val="004C76B0"/>
    <w:rsid w:val="004D0CE4"/>
    <w:rsid w:val="00503241"/>
    <w:rsid w:val="00506E37"/>
    <w:rsid w:val="005144A5"/>
    <w:rsid w:val="00522874"/>
    <w:rsid w:val="00533135"/>
    <w:rsid w:val="0053542D"/>
    <w:rsid w:val="005360FE"/>
    <w:rsid w:val="005451E7"/>
    <w:rsid w:val="00554C11"/>
    <w:rsid w:val="00555845"/>
    <w:rsid w:val="00571681"/>
    <w:rsid w:val="00573995"/>
    <w:rsid w:val="0057696A"/>
    <w:rsid w:val="00584C3A"/>
    <w:rsid w:val="00596674"/>
    <w:rsid w:val="005A0630"/>
    <w:rsid w:val="005A1454"/>
    <w:rsid w:val="005A4687"/>
    <w:rsid w:val="005A659E"/>
    <w:rsid w:val="005A66B8"/>
    <w:rsid w:val="005A774C"/>
    <w:rsid w:val="005A7C4A"/>
    <w:rsid w:val="005B6C3C"/>
    <w:rsid w:val="005C4F0C"/>
    <w:rsid w:val="005C5C27"/>
    <w:rsid w:val="005D11DA"/>
    <w:rsid w:val="005D5090"/>
    <w:rsid w:val="005E1C37"/>
    <w:rsid w:val="005F272C"/>
    <w:rsid w:val="005F4063"/>
    <w:rsid w:val="0060694D"/>
    <w:rsid w:val="00621304"/>
    <w:rsid w:val="00622F68"/>
    <w:rsid w:val="006312ED"/>
    <w:rsid w:val="00631DDB"/>
    <w:rsid w:val="00642118"/>
    <w:rsid w:val="00642435"/>
    <w:rsid w:val="00644CE8"/>
    <w:rsid w:val="0064595D"/>
    <w:rsid w:val="006471EF"/>
    <w:rsid w:val="00655873"/>
    <w:rsid w:val="00657CCD"/>
    <w:rsid w:val="00664BFB"/>
    <w:rsid w:val="00665AA1"/>
    <w:rsid w:val="00674030"/>
    <w:rsid w:val="006753A6"/>
    <w:rsid w:val="00675FCF"/>
    <w:rsid w:val="00677F15"/>
    <w:rsid w:val="00682B5C"/>
    <w:rsid w:val="006846AD"/>
    <w:rsid w:val="006930BC"/>
    <w:rsid w:val="006950F5"/>
    <w:rsid w:val="00697249"/>
    <w:rsid w:val="006A3767"/>
    <w:rsid w:val="006A64F0"/>
    <w:rsid w:val="006B154B"/>
    <w:rsid w:val="006B5EEA"/>
    <w:rsid w:val="006D2D9D"/>
    <w:rsid w:val="006E0F17"/>
    <w:rsid w:val="006F0B05"/>
    <w:rsid w:val="006F0EE6"/>
    <w:rsid w:val="006F5207"/>
    <w:rsid w:val="0071091A"/>
    <w:rsid w:val="00711F20"/>
    <w:rsid w:val="0072145F"/>
    <w:rsid w:val="0072337F"/>
    <w:rsid w:val="007237CA"/>
    <w:rsid w:val="0073119B"/>
    <w:rsid w:val="007320DB"/>
    <w:rsid w:val="00737E4C"/>
    <w:rsid w:val="0074061C"/>
    <w:rsid w:val="00747726"/>
    <w:rsid w:val="00750D5B"/>
    <w:rsid w:val="007543EF"/>
    <w:rsid w:val="00760F4C"/>
    <w:rsid w:val="007624A6"/>
    <w:rsid w:val="007627B9"/>
    <w:rsid w:val="00770C9D"/>
    <w:rsid w:val="007777F1"/>
    <w:rsid w:val="00783646"/>
    <w:rsid w:val="00786644"/>
    <w:rsid w:val="007914AB"/>
    <w:rsid w:val="007C7668"/>
    <w:rsid w:val="007C78FA"/>
    <w:rsid w:val="007E35BB"/>
    <w:rsid w:val="007E556D"/>
    <w:rsid w:val="007E6E97"/>
    <w:rsid w:val="007F3131"/>
    <w:rsid w:val="007F3FFE"/>
    <w:rsid w:val="00802DCE"/>
    <w:rsid w:val="008053B1"/>
    <w:rsid w:val="008108FF"/>
    <w:rsid w:val="008116DE"/>
    <w:rsid w:val="00821A1B"/>
    <w:rsid w:val="0082419C"/>
    <w:rsid w:val="0083666D"/>
    <w:rsid w:val="00844235"/>
    <w:rsid w:val="00856314"/>
    <w:rsid w:val="008615EE"/>
    <w:rsid w:val="0086417A"/>
    <w:rsid w:val="00877ABF"/>
    <w:rsid w:val="008965EB"/>
    <w:rsid w:val="00896A97"/>
    <w:rsid w:val="008A7A83"/>
    <w:rsid w:val="008B10F8"/>
    <w:rsid w:val="008D4AD6"/>
    <w:rsid w:val="008E1F15"/>
    <w:rsid w:val="008E2249"/>
    <w:rsid w:val="008E29A6"/>
    <w:rsid w:val="008F0A12"/>
    <w:rsid w:val="008F76C3"/>
    <w:rsid w:val="009166DB"/>
    <w:rsid w:val="0093626C"/>
    <w:rsid w:val="009369B4"/>
    <w:rsid w:val="009379A1"/>
    <w:rsid w:val="00940425"/>
    <w:rsid w:val="00944BEB"/>
    <w:rsid w:val="00950A54"/>
    <w:rsid w:val="00953BAC"/>
    <w:rsid w:val="00957FEC"/>
    <w:rsid w:val="00961FAD"/>
    <w:rsid w:val="0096261D"/>
    <w:rsid w:val="00982077"/>
    <w:rsid w:val="00982847"/>
    <w:rsid w:val="00990B50"/>
    <w:rsid w:val="009943F4"/>
    <w:rsid w:val="009963B0"/>
    <w:rsid w:val="009964DF"/>
    <w:rsid w:val="009A0F7C"/>
    <w:rsid w:val="009A33D3"/>
    <w:rsid w:val="009A34BB"/>
    <w:rsid w:val="009A40CE"/>
    <w:rsid w:val="009A4517"/>
    <w:rsid w:val="009A51EA"/>
    <w:rsid w:val="009A799A"/>
    <w:rsid w:val="009C0754"/>
    <w:rsid w:val="009C44D6"/>
    <w:rsid w:val="009D40A1"/>
    <w:rsid w:val="009D43D3"/>
    <w:rsid w:val="009D46A3"/>
    <w:rsid w:val="009E2036"/>
    <w:rsid w:val="009F10D7"/>
    <w:rsid w:val="00A1065B"/>
    <w:rsid w:val="00A11B45"/>
    <w:rsid w:val="00A13ABE"/>
    <w:rsid w:val="00A218EF"/>
    <w:rsid w:val="00A23A18"/>
    <w:rsid w:val="00A31472"/>
    <w:rsid w:val="00A41665"/>
    <w:rsid w:val="00A448F2"/>
    <w:rsid w:val="00A45F9D"/>
    <w:rsid w:val="00A46FB8"/>
    <w:rsid w:val="00A641E0"/>
    <w:rsid w:val="00A64BD1"/>
    <w:rsid w:val="00A808F6"/>
    <w:rsid w:val="00A809C4"/>
    <w:rsid w:val="00A81BF1"/>
    <w:rsid w:val="00A827A2"/>
    <w:rsid w:val="00A82DDB"/>
    <w:rsid w:val="00A86D3A"/>
    <w:rsid w:val="00A94E60"/>
    <w:rsid w:val="00A97049"/>
    <w:rsid w:val="00A978FF"/>
    <w:rsid w:val="00AB4033"/>
    <w:rsid w:val="00AD6081"/>
    <w:rsid w:val="00B00D2D"/>
    <w:rsid w:val="00B02F2D"/>
    <w:rsid w:val="00B13006"/>
    <w:rsid w:val="00B13F0E"/>
    <w:rsid w:val="00B17FE3"/>
    <w:rsid w:val="00B56D39"/>
    <w:rsid w:val="00B6088B"/>
    <w:rsid w:val="00B7100E"/>
    <w:rsid w:val="00B73DD5"/>
    <w:rsid w:val="00B75F81"/>
    <w:rsid w:val="00B761B1"/>
    <w:rsid w:val="00B80598"/>
    <w:rsid w:val="00B81F98"/>
    <w:rsid w:val="00B83973"/>
    <w:rsid w:val="00B86377"/>
    <w:rsid w:val="00B867A5"/>
    <w:rsid w:val="00B86C62"/>
    <w:rsid w:val="00B903EA"/>
    <w:rsid w:val="00B94FC3"/>
    <w:rsid w:val="00B957D7"/>
    <w:rsid w:val="00BA631E"/>
    <w:rsid w:val="00BB3BAD"/>
    <w:rsid w:val="00BC1742"/>
    <w:rsid w:val="00BC2423"/>
    <w:rsid w:val="00BC3AA0"/>
    <w:rsid w:val="00BD004B"/>
    <w:rsid w:val="00BD59C0"/>
    <w:rsid w:val="00BD605D"/>
    <w:rsid w:val="00BD60FD"/>
    <w:rsid w:val="00BD661C"/>
    <w:rsid w:val="00BE0D47"/>
    <w:rsid w:val="00BE33E3"/>
    <w:rsid w:val="00BF5A89"/>
    <w:rsid w:val="00BF5EE1"/>
    <w:rsid w:val="00BF72B3"/>
    <w:rsid w:val="00C021E9"/>
    <w:rsid w:val="00C05300"/>
    <w:rsid w:val="00C067E4"/>
    <w:rsid w:val="00C1097F"/>
    <w:rsid w:val="00C12ED1"/>
    <w:rsid w:val="00C26306"/>
    <w:rsid w:val="00C31202"/>
    <w:rsid w:val="00C343F8"/>
    <w:rsid w:val="00C4253E"/>
    <w:rsid w:val="00C56B4D"/>
    <w:rsid w:val="00C6488D"/>
    <w:rsid w:val="00C66AFB"/>
    <w:rsid w:val="00C715E8"/>
    <w:rsid w:val="00C81A55"/>
    <w:rsid w:val="00C83EE6"/>
    <w:rsid w:val="00CA7CA0"/>
    <w:rsid w:val="00CB1910"/>
    <w:rsid w:val="00CC7B25"/>
    <w:rsid w:val="00CD3C3C"/>
    <w:rsid w:val="00CD562C"/>
    <w:rsid w:val="00D012C7"/>
    <w:rsid w:val="00D063F8"/>
    <w:rsid w:val="00D06C89"/>
    <w:rsid w:val="00D07029"/>
    <w:rsid w:val="00D10533"/>
    <w:rsid w:val="00D2438E"/>
    <w:rsid w:val="00D308CB"/>
    <w:rsid w:val="00D3132B"/>
    <w:rsid w:val="00D31BAB"/>
    <w:rsid w:val="00D3443B"/>
    <w:rsid w:val="00D40429"/>
    <w:rsid w:val="00D42A57"/>
    <w:rsid w:val="00D5559E"/>
    <w:rsid w:val="00D703BE"/>
    <w:rsid w:val="00D72C08"/>
    <w:rsid w:val="00D72D4A"/>
    <w:rsid w:val="00D77EC5"/>
    <w:rsid w:val="00D83D27"/>
    <w:rsid w:val="00DA37B3"/>
    <w:rsid w:val="00DA440F"/>
    <w:rsid w:val="00DA63D4"/>
    <w:rsid w:val="00DB34BD"/>
    <w:rsid w:val="00DC107B"/>
    <w:rsid w:val="00DC4B9A"/>
    <w:rsid w:val="00DC5778"/>
    <w:rsid w:val="00DD1B95"/>
    <w:rsid w:val="00DD5ADE"/>
    <w:rsid w:val="00DE387B"/>
    <w:rsid w:val="00DE58E4"/>
    <w:rsid w:val="00DE7FF1"/>
    <w:rsid w:val="00E0293F"/>
    <w:rsid w:val="00E05962"/>
    <w:rsid w:val="00E0762D"/>
    <w:rsid w:val="00E20599"/>
    <w:rsid w:val="00E21D0C"/>
    <w:rsid w:val="00E24F54"/>
    <w:rsid w:val="00E27E17"/>
    <w:rsid w:val="00E32D79"/>
    <w:rsid w:val="00E33F47"/>
    <w:rsid w:val="00E35A70"/>
    <w:rsid w:val="00E4737B"/>
    <w:rsid w:val="00E53940"/>
    <w:rsid w:val="00E622D9"/>
    <w:rsid w:val="00E64F8F"/>
    <w:rsid w:val="00E671C6"/>
    <w:rsid w:val="00E70584"/>
    <w:rsid w:val="00E73D27"/>
    <w:rsid w:val="00E8232A"/>
    <w:rsid w:val="00E8254D"/>
    <w:rsid w:val="00E92242"/>
    <w:rsid w:val="00E93CD9"/>
    <w:rsid w:val="00EA42EF"/>
    <w:rsid w:val="00EA5FE2"/>
    <w:rsid w:val="00EB3D1A"/>
    <w:rsid w:val="00EB7D8F"/>
    <w:rsid w:val="00EC0B02"/>
    <w:rsid w:val="00ED1DB4"/>
    <w:rsid w:val="00ED3894"/>
    <w:rsid w:val="00EE6287"/>
    <w:rsid w:val="00EF0AA2"/>
    <w:rsid w:val="00EF6A5F"/>
    <w:rsid w:val="00F07494"/>
    <w:rsid w:val="00F13821"/>
    <w:rsid w:val="00F31EFB"/>
    <w:rsid w:val="00F346B0"/>
    <w:rsid w:val="00F403E7"/>
    <w:rsid w:val="00F418A9"/>
    <w:rsid w:val="00F44573"/>
    <w:rsid w:val="00F5052E"/>
    <w:rsid w:val="00F507A7"/>
    <w:rsid w:val="00F5239B"/>
    <w:rsid w:val="00F5249F"/>
    <w:rsid w:val="00F5438F"/>
    <w:rsid w:val="00F60866"/>
    <w:rsid w:val="00F625CC"/>
    <w:rsid w:val="00F667A8"/>
    <w:rsid w:val="00F90761"/>
    <w:rsid w:val="00FA1252"/>
    <w:rsid w:val="00FB1D9D"/>
    <w:rsid w:val="00FB3AC0"/>
    <w:rsid w:val="00FB6900"/>
    <w:rsid w:val="00FC1E18"/>
    <w:rsid w:val="00FC2ECE"/>
    <w:rsid w:val="00FC6C25"/>
    <w:rsid w:val="00FD55B5"/>
    <w:rsid w:val="00FF0AAF"/>
    <w:rsid w:val="00FF4A80"/>
    <w:rsid w:val="00FF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D0B10D"/>
  <w15:chartTrackingRefBased/>
  <w15:docId w15:val="{FC25D3F4-41F6-4335-948E-7A3D0CB1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2"/>
    </w:rPr>
  </w:style>
  <w:style w:type="paragraph" w:styleId="Ttulo5">
    <w:name w:val="heading 5"/>
    <w:basedOn w:val="Normal"/>
    <w:next w:val="Normal"/>
    <w:qFormat/>
    <w:rsid w:val="00EF0AA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qFormat/>
    <w:rsid w:val="00EF0AA2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rFonts w:ascii="Tahoma" w:hAnsi="Tahoma"/>
      <w:sz w:val="22"/>
    </w:rPr>
  </w:style>
  <w:style w:type="paragraph" w:styleId="Textoindependiente2">
    <w:name w:val="Body Text 2"/>
    <w:basedOn w:val="Normal"/>
    <w:link w:val="Textoindependiente2Car"/>
    <w:rsid w:val="001202E0"/>
    <w:pPr>
      <w:spacing w:after="120" w:line="480" w:lineRule="auto"/>
    </w:pPr>
  </w:style>
  <w:style w:type="character" w:styleId="Refdecomentario">
    <w:name w:val="annotation reference"/>
    <w:semiHidden/>
    <w:rsid w:val="001202E0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1202E0"/>
    <w:rPr>
      <w:sz w:val="20"/>
      <w:szCs w:val="20"/>
    </w:rPr>
  </w:style>
  <w:style w:type="paragraph" w:styleId="Textodeglobo">
    <w:name w:val="Balloon Text"/>
    <w:basedOn w:val="Normal"/>
    <w:semiHidden/>
    <w:rsid w:val="001202E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55873"/>
    <w:pPr>
      <w:tabs>
        <w:tab w:val="center" w:pos="4252"/>
        <w:tab w:val="right" w:pos="8504"/>
      </w:tabs>
    </w:pPr>
    <w:rPr>
      <w:lang w:val="x-none" w:eastAsia="x-none"/>
    </w:rPr>
  </w:style>
  <w:style w:type="paragraph" w:styleId="Piedepgina">
    <w:name w:val="footer"/>
    <w:basedOn w:val="Normal"/>
    <w:rsid w:val="0065587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CD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rsid w:val="009A4517"/>
    <w:rPr>
      <w:rFonts w:ascii="Courier New" w:hAnsi="Courier New" w:cs="Courier New"/>
      <w:sz w:val="20"/>
      <w:szCs w:val="20"/>
      <w:lang w:val="es-CO"/>
    </w:rPr>
  </w:style>
  <w:style w:type="paragraph" w:customStyle="1" w:styleId="Default">
    <w:name w:val="Default"/>
    <w:rsid w:val="0085631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ES" w:eastAsia="es-ES"/>
    </w:rPr>
  </w:style>
  <w:style w:type="paragraph" w:customStyle="1" w:styleId="TtulodeTDC">
    <w:name w:val="Título de TDC"/>
    <w:basedOn w:val="Ttulo1"/>
    <w:next w:val="Normal"/>
    <w:qFormat/>
    <w:rsid w:val="005F272C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paragraph" w:styleId="Prrafodelista">
    <w:name w:val="List Paragraph"/>
    <w:basedOn w:val="Normal"/>
    <w:qFormat/>
    <w:rsid w:val="00C12ED1"/>
    <w:pPr>
      <w:ind w:left="720"/>
      <w:contextualSpacing/>
      <w:jc w:val="center"/>
    </w:pPr>
    <w:rPr>
      <w:rFonts w:ascii="Calibri" w:eastAsia="Calibri" w:hAnsi="Calibri"/>
      <w:sz w:val="22"/>
      <w:szCs w:val="22"/>
      <w:lang w:val="es-CO" w:eastAsia="en-US"/>
    </w:rPr>
  </w:style>
  <w:style w:type="paragraph" w:styleId="HTMLconformatoprevio">
    <w:name w:val="HTML Preformatted"/>
    <w:basedOn w:val="Normal"/>
    <w:link w:val="HTMLconformatoprevioCar"/>
    <w:unhideWhenUsed/>
    <w:rsid w:val="00805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rsid w:val="008053B1"/>
    <w:rPr>
      <w:rFonts w:ascii="Courier New" w:hAnsi="Courier New" w:cs="Courier New"/>
      <w:lang w:val="es-ES" w:eastAsia="es-ES" w:bidi="ar-SA"/>
    </w:rPr>
  </w:style>
  <w:style w:type="character" w:styleId="Nmerodepgina">
    <w:name w:val="page number"/>
    <w:basedOn w:val="Fuentedeprrafopredeter"/>
    <w:rsid w:val="009A0F7C"/>
  </w:style>
  <w:style w:type="character" w:styleId="Hipervnculo">
    <w:name w:val="Hyperlink"/>
    <w:unhideWhenUsed/>
    <w:rsid w:val="00DA37B3"/>
    <w:rPr>
      <w:color w:val="0000FF"/>
      <w:u w:val="single"/>
    </w:rPr>
  </w:style>
  <w:style w:type="character" w:customStyle="1" w:styleId="Textoindependiente2Car">
    <w:name w:val="Texto independiente 2 Car"/>
    <w:link w:val="Textoindependiente2"/>
    <w:rsid w:val="006B5EEA"/>
    <w:rPr>
      <w:sz w:val="24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E35A70"/>
    <w:rPr>
      <w:rFonts w:ascii="Arial" w:hAnsi="Arial" w:cs="Arial"/>
      <w:noProof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E93CD9"/>
    <w:pPr>
      <w:spacing w:before="100" w:beforeAutospacing="1" w:after="100" w:afterAutospacing="1"/>
    </w:pPr>
  </w:style>
  <w:style w:type="paragraph" w:styleId="TDC2">
    <w:name w:val="toc 2"/>
    <w:basedOn w:val="Normal"/>
    <w:next w:val="Normal"/>
    <w:autoRedefine/>
    <w:rsid w:val="00E35A70"/>
    <w:pPr>
      <w:spacing w:before="120" w:after="120"/>
      <w:ind w:left="240"/>
      <w:jc w:val="both"/>
    </w:pPr>
    <w:rPr>
      <w:rFonts w:ascii="Arial" w:hAnsi="Arial"/>
    </w:rPr>
  </w:style>
  <w:style w:type="paragraph" w:customStyle="1" w:styleId="Textoindependiente21">
    <w:name w:val="Texto independiente 21"/>
    <w:basedOn w:val="Normal"/>
    <w:rsid w:val="00F403E7"/>
    <w:pPr>
      <w:widowControl w:val="0"/>
      <w:suppressAutoHyphens/>
      <w:jc w:val="both"/>
    </w:pPr>
    <w:rPr>
      <w:rFonts w:ascii="Arial" w:eastAsia="DejaVu Sans" w:hAnsi="Arial"/>
      <w:sz w:val="16"/>
      <w:lang w:val="es-ES_tradnl" w:eastAsia="es-CO"/>
    </w:rPr>
  </w:style>
  <w:style w:type="character" w:customStyle="1" w:styleId="EncabezadoCar">
    <w:name w:val="Encabezado Car"/>
    <w:link w:val="Encabezado"/>
    <w:rsid w:val="006F5207"/>
    <w:rPr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6417A"/>
    <w:rPr>
      <w:b/>
      <w:bCs/>
    </w:rPr>
  </w:style>
  <w:style w:type="character" w:customStyle="1" w:styleId="TextocomentarioCar">
    <w:name w:val="Texto comentario Car"/>
    <w:link w:val="Textocomentario"/>
    <w:semiHidden/>
    <w:rsid w:val="0086417A"/>
    <w:rPr>
      <w:lang w:val="es-ES" w:eastAsia="es-ES"/>
    </w:rPr>
  </w:style>
  <w:style w:type="character" w:customStyle="1" w:styleId="AsuntodelcomentarioCar">
    <w:name w:val="Asunto del comentario Car"/>
    <w:link w:val="Asuntodelcomentario"/>
    <w:rsid w:val="0086417A"/>
    <w:rPr>
      <w:b/>
      <w:bCs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F1382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3821"/>
    <w:pPr>
      <w:widowControl w:val="0"/>
      <w:autoSpaceDE w:val="0"/>
      <w:autoSpaceDN w:val="0"/>
      <w:ind w:left="69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5BE17-EBFF-49B1-A778-A22A6E6CF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COLOMBIANA DE MERCADOTECNIA – ESCOLME</vt:lpstr>
    </vt:vector>
  </TitlesOfParts>
  <Company>*****</Company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COLOMBIANA DE MERCADOTECNIA – ESCOLME</dc:title>
  <dc:subject/>
  <dc:creator>*****</dc:creator>
  <cp:keywords/>
  <cp:lastModifiedBy>Giovanny Andres Goez Diaz</cp:lastModifiedBy>
  <cp:revision>2</cp:revision>
  <cp:lastPrinted>2009-04-04T15:07:00Z</cp:lastPrinted>
  <dcterms:created xsi:type="dcterms:W3CDTF">2025-11-29T19:06:00Z</dcterms:created>
  <dcterms:modified xsi:type="dcterms:W3CDTF">2025-11-29T19:06:00Z</dcterms:modified>
</cp:coreProperties>
</file>